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4E59" w:rsidRPr="00982676" w:rsidRDefault="00854E59">
      <w:pPr>
        <w:spacing w:after="0"/>
        <w:rPr>
          <w:lang w:val="pt-BR"/>
        </w:rPr>
      </w:pPr>
    </w:p>
    <w:p w:rsidR="00854E59" w:rsidRPr="00982676" w:rsidRDefault="00854E59">
      <w:pPr>
        <w:spacing w:after="0"/>
        <w:rPr>
          <w:rFonts w:eastAsia="Calibri" w:cs="Calibri"/>
          <w:lang w:val="pt-BR"/>
        </w:rPr>
      </w:pPr>
    </w:p>
    <w:p w:rsidR="00854E59" w:rsidRPr="00982676" w:rsidRDefault="00584081">
      <w:pPr>
        <w:spacing w:line="240" w:lineRule="auto"/>
        <w:jc w:val="center"/>
        <w:rPr>
          <w:rFonts w:eastAsia="Calibri" w:cs="Calibri"/>
          <w:b/>
          <w:bCs/>
          <w:color w:val="0B5394"/>
          <w:sz w:val="48"/>
          <w:szCs w:val="48"/>
          <w:lang w:val="pt-BR"/>
        </w:rPr>
      </w:pPr>
      <w:r w:rsidRPr="00982676">
        <w:rPr>
          <w:rFonts w:eastAsia="Calibri" w:cs="Calibri"/>
          <w:b/>
          <w:bCs/>
          <w:color w:val="0B5394"/>
          <w:sz w:val="48"/>
          <w:szCs w:val="48"/>
          <w:lang w:val="pt-BR"/>
        </w:rPr>
        <w:t xml:space="preserve"> </w:t>
      </w:r>
    </w:p>
    <w:p w:rsidR="00854E59" w:rsidRPr="00982676" w:rsidRDefault="00A301CE">
      <w:pPr>
        <w:spacing w:line="240" w:lineRule="auto"/>
        <w:jc w:val="center"/>
        <w:rPr>
          <w:rFonts w:eastAsia="Calibri" w:cs="Calibri"/>
          <w:b/>
          <w:bCs/>
          <w:sz w:val="36"/>
          <w:szCs w:val="36"/>
          <w:lang w:val="pt-BR"/>
        </w:rPr>
      </w:pPr>
      <w:r>
        <w:rPr>
          <w:rFonts w:eastAsia="Calibri" w:cs="Calibri"/>
          <w:b/>
          <w:bCs/>
          <w:sz w:val="36"/>
          <w:szCs w:val="36"/>
          <w:lang w:val="pt-BR"/>
        </w:rPr>
        <w:t xml:space="preserve">Dados </w:t>
      </w:r>
      <w:proofErr w:type="spellStart"/>
      <w:r>
        <w:rPr>
          <w:rFonts w:eastAsia="Calibri" w:cs="Calibri"/>
          <w:b/>
          <w:bCs/>
          <w:sz w:val="36"/>
          <w:szCs w:val="36"/>
          <w:lang w:val="pt-BR"/>
        </w:rPr>
        <w:t>Ipad</w:t>
      </w:r>
      <w:proofErr w:type="spellEnd"/>
    </w:p>
    <w:p w:rsidR="00854E59" w:rsidRPr="00982676" w:rsidRDefault="00854E59">
      <w:pPr>
        <w:spacing w:line="240" w:lineRule="auto"/>
        <w:rPr>
          <w:rFonts w:eastAsia="Calibri" w:cs="Calibri"/>
          <w:b/>
          <w:bCs/>
          <w:sz w:val="96"/>
          <w:szCs w:val="96"/>
          <w:lang w:val="pt-BR"/>
        </w:rPr>
      </w:pPr>
    </w:p>
    <w:p w:rsidR="00854E59" w:rsidRPr="00982676" w:rsidRDefault="00854E59">
      <w:pPr>
        <w:spacing w:line="240" w:lineRule="auto"/>
        <w:jc w:val="center"/>
        <w:rPr>
          <w:rFonts w:eastAsia="Calibri" w:cs="Calibri"/>
          <w:b/>
          <w:bCs/>
          <w:sz w:val="48"/>
          <w:szCs w:val="48"/>
          <w:lang w:val="pt-BR"/>
        </w:rPr>
      </w:pPr>
    </w:p>
    <w:p w:rsidR="00854E59" w:rsidRPr="00982676" w:rsidRDefault="00854E59">
      <w:pPr>
        <w:spacing w:line="240" w:lineRule="auto"/>
        <w:jc w:val="center"/>
        <w:rPr>
          <w:rFonts w:eastAsia="Calibri" w:cs="Calibri"/>
          <w:b/>
          <w:bCs/>
          <w:color w:val="0B5394"/>
          <w:sz w:val="36"/>
          <w:szCs w:val="36"/>
          <w:lang w:val="pt-BR"/>
        </w:rPr>
      </w:pPr>
      <w:r w:rsidRPr="00982676">
        <w:rPr>
          <w:rFonts w:eastAsia="Calibri" w:cs="Calibri"/>
          <w:b/>
          <w:bCs/>
          <w:color w:val="0B5394"/>
          <w:sz w:val="36"/>
          <w:szCs w:val="36"/>
          <w:lang w:val="pt-BR"/>
        </w:rPr>
        <w:t>Participantes</w:t>
      </w:r>
    </w:p>
    <w:p w:rsidR="00627CC7" w:rsidRDefault="00894FAE" w:rsidP="00442698">
      <w:pPr>
        <w:spacing w:line="240" w:lineRule="auto"/>
        <w:rPr>
          <w:rFonts w:eastAsia="Calibri" w:cs="Calibri"/>
          <w:b/>
          <w:bCs/>
          <w:sz w:val="28"/>
          <w:szCs w:val="28"/>
          <w:lang w:val="pt-BR"/>
        </w:rPr>
      </w:pPr>
      <w:r>
        <w:rPr>
          <w:rFonts w:eastAsia="Calibri" w:cs="Calibri"/>
          <w:b/>
          <w:bCs/>
          <w:sz w:val="28"/>
          <w:szCs w:val="28"/>
          <w:lang w:val="pt-BR"/>
        </w:rPr>
        <w:tab/>
      </w:r>
    </w:p>
    <w:p w:rsidR="00894FAE" w:rsidRDefault="00894FAE" w:rsidP="00442698">
      <w:pPr>
        <w:spacing w:line="240" w:lineRule="auto"/>
        <w:rPr>
          <w:rFonts w:eastAsia="Calibri" w:cs="Calibri"/>
          <w:b/>
          <w:bCs/>
          <w:sz w:val="28"/>
          <w:szCs w:val="28"/>
          <w:lang w:val="pt-BR"/>
        </w:rPr>
      </w:pPr>
    </w:p>
    <w:p w:rsidR="00894FAE" w:rsidRDefault="00894FAE" w:rsidP="00442698">
      <w:pPr>
        <w:spacing w:line="240" w:lineRule="auto"/>
        <w:rPr>
          <w:rFonts w:eastAsia="Calibri" w:cs="Calibri"/>
          <w:b/>
          <w:bCs/>
          <w:sz w:val="28"/>
          <w:szCs w:val="28"/>
          <w:lang w:val="pt-BR"/>
        </w:rPr>
      </w:pPr>
    </w:p>
    <w:p w:rsidR="00894FAE" w:rsidRDefault="00894FAE" w:rsidP="00442698">
      <w:pPr>
        <w:spacing w:line="240" w:lineRule="auto"/>
        <w:rPr>
          <w:rFonts w:eastAsia="Calibri" w:cs="Calibri"/>
          <w:b/>
          <w:bCs/>
          <w:sz w:val="28"/>
          <w:szCs w:val="28"/>
          <w:lang w:val="pt-BR"/>
        </w:rPr>
      </w:pPr>
    </w:p>
    <w:p w:rsidR="00894FAE" w:rsidRDefault="00894FAE" w:rsidP="00442698">
      <w:pPr>
        <w:spacing w:line="240" w:lineRule="auto"/>
        <w:rPr>
          <w:rFonts w:eastAsia="Calibri" w:cs="Calibri"/>
          <w:b/>
          <w:bCs/>
          <w:sz w:val="28"/>
          <w:szCs w:val="28"/>
          <w:lang w:val="pt-BR"/>
        </w:rPr>
      </w:pPr>
    </w:p>
    <w:p w:rsidR="00894FAE" w:rsidRDefault="00894FAE" w:rsidP="00442698">
      <w:pPr>
        <w:spacing w:line="240" w:lineRule="auto"/>
        <w:rPr>
          <w:rFonts w:eastAsia="Calibri" w:cs="Calibri"/>
          <w:b/>
          <w:bCs/>
          <w:sz w:val="28"/>
          <w:szCs w:val="28"/>
          <w:lang w:val="pt-BR"/>
        </w:rPr>
      </w:pPr>
    </w:p>
    <w:p w:rsidR="00894FAE" w:rsidRDefault="00894FAE" w:rsidP="00442698">
      <w:pPr>
        <w:spacing w:line="240" w:lineRule="auto"/>
        <w:rPr>
          <w:rFonts w:eastAsia="Calibri" w:cs="Calibri"/>
          <w:b/>
          <w:bCs/>
          <w:sz w:val="28"/>
          <w:szCs w:val="28"/>
          <w:lang w:val="pt-BR"/>
        </w:rPr>
      </w:pPr>
    </w:p>
    <w:p w:rsidR="00894FAE" w:rsidRPr="00982676" w:rsidRDefault="00894FAE" w:rsidP="00442698">
      <w:pPr>
        <w:spacing w:line="240" w:lineRule="auto"/>
        <w:rPr>
          <w:rFonts w:eastAsia="Calibri" w:cs="Calibri"/>
          <w:sz w:val="96"/>
          <w:szCs w:val="96"/>
          <w:lang w:val="pt-BR"/>
        </w:rPr>
      </w:pPr>
    </w:p>
    <w:p w:rsidR="005559CF" w:rsidRDefault="00584081" w:rsidP="005559CF">
      <w:pPr>
        <w:spacing w:line="240" w:lineRule="auto"/>
        <w:jc w:val="center"/>
        <w:rPr>
          <w:rFonts w:eastAsia="Calibri" w:cs="Calibri"/>
          <w:sz w:val="28"/>
          <w:szCs w:val="28"/>
          <w:lang w:val="pt-BR"/>
        </w:rPr>
      </w:pPr>
      <w:r w:rsidRPr="00982676">
        <w:rPr>
          <w:rFonts w:eastAsia="Calibri" w:cs="Calibri"/>
          <w:sz w:val="28"/>
          <w:szCs w:val="28"/>
          <w:lang w:val="pt-BR"/>
        </w:rPr>
        <w:t>São Bernardo do Campo</w:t>
      </w:r>
    </w:p>
    <w:p w:rsidR="00854E59" w:rsidRPr="00982676" w:rsidRDefault="00A301CE" w:rsidP="005559CF">
      <w:pPr>
        <w:spacing w:line="240" w:lineRule="auto"/>
        <w:jc w:val="center"/>
        <w:rPr>
          <w:rFonts w:eastAsia="Calibri" w:cs="Calibri"/>
          <w:sz w:val="28"/>
          <w:szCs w:val="28"/>
          <w:lang w:val="pt-BR"/>
        </w:rPr>
      </w:pPr>
      <w:r>
        <w:rPr>
          <w:rFonts w:eastAsia="Calibri" w:cs="Calibri"/>
          <w:sz w:val="28"/>
          <w:szCs w:val="28"/>
          <w:lang w:val="pt-BR"/>
        </w:rPr>
        <w:t>26/</w:t>
      </w:r>
      <w:r w:rsidR="00584081" w:rsidRPr="00982676">
        <w:rPr>
          <w:rFonts w:eastAsia="Calibri" w:cs="Calibri"/>
          <w:sz w:val="28"/>
          <w:szCs w:val="28"/>
          <w:lang w:val="pt-BR"/>
        </w:rPr>
        <w:t>06/2014</w:t>
      </w:r>
    </w:p>
    <w:p w:rsidR="009060D0" w:rsidRPr="00982676" w:rsidRDefault="00E4450B" w:rsidP="00207038">
      <w:pPr>
        <w:pStyle w:val="Ttulo1"/>
      </w:pPr>
      <w:r w:rsidRPr="00982676">
        <w:br w:type="page"/>
      </w:r>
      <w:bookmarkStart w:id="0" w:name="h.sadhy126qgoc"/>
      <w:bookmarkStart w:id="1" w:name="_Toc393983048"/>
      <w:bookmarkEnd w:id="0"/>
      <w:r w:rsidR="00584081" w:rsidRPr="00982676">
        <w:lastRenderedPageBreak/>
        <w:t>Histórico da Documentação</w:t>
      </w:r>
      <w:bookmarkEnd w:id="1"/>
      <w:r w:rsidR="00584081" w:rsidRPr="00982676">
        <w:t xml:space="preserve"> </w:t>
      </w:r>
    </w:p>
    <w:p w:rsidR="006B36C1" w:rsidRPr="00982676" w:rsidRDefault="00C350AF" w:rsidP="006B36C1">
      <w:pPr>
        <w:rPr>
          <w:lang w:val="pt-BR"/>
        </w:rPr>
      </w:pPr>
      <w:r w:rsidRPr="00982676">
        <w:rPr>
          <w:lang w:val="pt-BR"/>
        </w:rPr>
        <w:t>Mudanças e versões</w:t>
      </w:r>
    </w:p>
    <w:p w:rsidR="00E721C3" w:rsidRPr="00982676" w:rsidRDefault="00E721C3" w:rsidP="006B36C1">
      <w:pPr>
        <w:rPr>
          <w:lang w:val="pt-BR"/>
        </w:rPr>
      </w:pPr>
    </w:p>
    <w:tbl>
      <w:tblPr>
        <w:tblStyle w:val="Tabelaclssica1"/>
        <w:tblW w:w="0" w:type="auto"/>
        <w:jc w:val="center"/>
        <w:tblBorders>
          <w:left w:val="single" w:sz="12" w:space="0" w:color="000000"/>
          <w:right w:val="single" w:sz="12" w:space="0" w:color="000000"/>
        </w:tblBorders>
        <w:tblLook w:val="04A0"/>
      </w:tblPr>
      <w:tblGrid>
        <w:gridCol w:w="2516"/>
        <w:gridCol w:w="2516"/>
        <w:gridCol w:w="2516"/>
      </w:tblGrid>
      <w:tr w:rsidR="00C350AF" w:rsidRPr="00982676" w:rsidTr="00DB46C1">
        <w:trPr>
          <w:cnfStyle w:val="100000000000"/>
          <w:trHeight w:val="694"/>
          <w:jc w:val="center"/>
        </w:trPr>
        <w:tc>
          <w:tcPr>
            <w:cnfStyle w:val="001000000000"/>
            <w:tcW w:w="251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:rsidR="00C350AF" w:rsidRPr="00982676" w:rsidRDefault="00C350AF" w:rsidP="00E721C3">
            <w:pPr>
              <w:jc w:val="center"/>
              <w:rPr>
                <w:rFonts w:ascii="Cambria" w:eastAsia="Calibri" w:hAnsi="Cambria"/>
                <w:b/>
                <w:bCs/>
                <w:i w:val="0"/>
                <w:iCs w:val="0"/>
                <w:color w:val="000000" w:themeColor="text1"/>
                <w:sz w:val="28"/>
                <w:szCs w:val="28"/>
                <w:lang w:val="pt-BR"/>
              </w:rPr>
            </w:pPr>
            <w:r w:rsidRPr="00982676">
              <w:rPr>
                <w:rFonts w:ascii="Cambria" w:eastAsia="Calibri" w:hAnsi="Cambria"/>
                <w:b/>
                <w:bCs/>
                <w:color w:val="000000" w:themeColor="text1"/>
                <w:sz w:val="28"/>
                <w:szCs w:val="28"/>
                <w:lang w:val="pt-BR"/>
              </w:rPr>
              <w:t>Data</w:t>
            </w:r>
          </w:p>
        </w:tc>
        <w:tc>
          <w:tcPr>
            <w:tcW w:w="251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:rsidR="00C350AF" w:rsidRPr="00982676" w:rsidRDefault="00C350AF" w:rsidP="00E721C3">
            <w:pPr>
              <w:jc w:val="center"/>
              <w:cnfStyle w:val="100000000000"/>
              <w:rPr>
                <w:rFonts w:ascii="Cambria" w:eastAsia="Calibri" w:hAnsi="Cambria"/>
                <w:b/>
                <w:bCs/>
                <w:i w:val="0"/>
                <w:iCs w:val="0"/>
                <w:color w:val="000000" w:themeColor="text1"/>
                <w:sz w:val="28"/>
                <w:szCs w:val="28"/>
                <w:lang w:val="pt-BR"/>
              </w:rPr>
            </w:pPr>
            <w:r w:rsidRPr="00982676">
              <w:rPr>
                <w:rFonts w:ascii="Cambria" w:eastAsia="Calibri" w:hAnsi="Cambria"/>
                <w:b/>
                <w:bCs/>
                <w:color w:val="000000" w:themeColor="text1"/>
                <w:sz w:val="28"/>
                <w:szCs w:val="28"/>
                <w:lang w:val="pt-BR"/>
              </w:rPr>
              <w:t>Mudança</w:t>
            </w:r>
          </w:p>
        </w:tc>
        <w:tc>
          <w:tcPr>
            <w:tcW w:w="2516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B8CCE4" w:themeFill="accent1" w:themeFillTint="66"/>
          </w:tcPr>
          <w:p w:rsidR="00C350AF" w:rsidRPr="00982676" w:rsidRDefault="00C350AF" w:rsidP="00E721C3">
            <w:pPr>
              <w:jc w:val="center"/>
              <w:cnfStyle w:val="100000000000"/>
              <w:rPr>
                <w:rFonts w:ascii="Cambria" w:eastAsia="Calibri" w:hAnsi="Cambria"/>
                <w:b/>
                <w:bCs/>
                <w:i w:val="0"/>
                <w:iCs w:val="0"/>
                <w:color w:val="000000" w:themeColor="text1"/>
                <w:sz w:val="28"/>
                <w:szCs w:val="28"/>
                <w:lang w:val="pt-BR"/>
              </w:rPr>
            </w:pPr>
            <w:r w:rsidRPr="00982676">
              <w:rPr>
                <w:rFonts w:ascii="Cambria" w:eastAsia="Calibri" w:hAnsi="Cambria"/>
                <w:b/>
                <w:bCs/>
                <w:color w:val="000000" w:themeColor="text1"/>
                <w:sz w:val="28"/>
                <w:szCs w:val="28"/>
                <w:lang w:val="pt-BR"/>
              </w:rPr>
              <w:t>Versão</w:t>
            </w:r>
          </w:p>
        </w:tc>
      </w:tr>
      <w:tr w:rsidR="00D87DDF" w:rsidRPr="00982676" w:rsidTr="00DB46C1">
        <w:trPr>
          <w:trHeight w:val="694"/>
          <w:jc w:val="center"/>
        </w:trPr>
        <w:tc>
          <w:tcPr>
            <w:cnfStyle w:val="001000000000"/>
            <w:tcW w:w="251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87DDF" w:rsidRPr="003F12F1" w:rsidRDefault="00207038" w:rsidP="00C350AF">
            <w:pPr>
              <w:jc w:val="center"/>
              <w:rPr>
                <w:sz w:val="24"/>
                <w:szCs w:val="24"/>
                <w:lang w:val="pt-BR"/>
              </w:rPr>
            </w:pPr>
            <w:r w:rsidRPr="003F12F1">
              <w:rPr>
                <w:sz w:val="24"/>
                <w:szCs w:val="24"/>
                <w:lang w:val="pt-BR"/>
              </w:rPr>
              <w:t>24/07/14</w:t>
            </w:r>
          </w:p>
        </w:tc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87DDF" w:rsidRPr="003F12F1" w:rsidRDefault="0081797E" w:rsidP="003F12F1">
            <w:pPr>
              <w:jc w:val="center"/>
              <w:cnfStyle w:val="000000000000"/>
              <w:rPr>
                <w:sz w:val="24"/>
                <w:szCs w:val="24"/>
                <w:lang w:val="pt-BR"/>
              </w:rPr>
            </w:pPr>
            <w:r w:rsidRPr="003F12F1">
              <w:rPr>
                <w:sz w:val="24"/>
                <w:szCs w:val="24"/>
                <w:lang w:val="pt-BR"/>
              </w:rPr>
              <w:t xml:space="preserve">Adicionado </w:t>
            </w:r>
            <w:r w:rsidR="003F12F1" w:rsidRPr="003F12F1">
              <w:rPr>
                <w:sz w:val="24"/>
                <w:szCs w:val="24"/>
                <w:lang w:val="pt-BR"/>
              </w:rPr>
              <w:t>Estruturas de Dados e comunicação</w:t>
            </w:r>
          </w:p>
        </w:tc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D87DDF" w:rsidRPr="003F12F1" w:rsidRDefault="0081797E" w:rsidP="00E721C3">
            <w:pPr>
              <w:jc w:val="center"/>
              <w:cnfStyle w:val="000000000000"/>
              <w:rPr>
                <w:sz w:val="24"/>
                <w:szCs w:val="24"/>
                <w:lang w:val="pt-BR"/>
              </w:rPr>
            </w:pPr>
            <w:r w:rsidRPr="003F12F1">
              <w:rPr>
                <w:sz w:val="24"/>
                <w:szCs w:val="24"/>
                <w:lang w:val="pt-BR"/>
              </w:rPr>
              <w:t>1.2</w:t>
            </w:r>
          </w:p>
        </w:tc>
      </w:tr>
      <w:tr w:rsidR="00873C73" w:rsidRPr="00982676" w:rsidTr="00DB46C1">
        <w:trPr>
          <w:trHeight w:val="694"/>
          <w:jc w:val="center"/>
        </w:trPr>
        <w:tc>
          <w:tcPr>
            <w:cnfStyle w:val="001000000000"/>
            <w:tcW w:w="251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73C73" w:rsidRPr="003F12F1" w:rsidRDefault="00873C73" w:rsidP="00C350AF">
            <w:pPr>
              <w:jc w:val="center"/>
              <w:rPr>
                <w:sz w:val="24"/>
                <w:szCs w:val="24"/>
                <w:lang w:val="pt-BR"/>
              </w:rPr>
            </w:pPr>
            <w:r w:rsidRPr="003F12F1">
              <w:rPr>
                <w:sz w:val="24"/>
                <w:szCs w:val="24"/>
                <w:lang w:val="pt-BR"/>
              </w:rPr>
              <w:t>30/06/14</w:t>
            </w:r>
          </w:p>
        </w:tc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73C73" w:rsidRPr="003F12F1" w:rsidRDefault="00873C73" w:rsidP="00C350AF">
            <w:pPr>
              <w:jc w:val="center"/>
              <w:cnfStyle w:val="000000000000"/>
              <w:rPr>
                <w:sz w:val="24"/>
                <w:szCs w:val="24"/>
                <w:lang w:val="pt-BR"/>
              </w:rPr>
            </w:pPr>
            <w:r w:rsidRPr="003F12F1">
              <w:rPr>
                <w:sz w:val="24"/>
                <w:szCs w:val="24"/>
                <w:lang w:val="pt-BR"/>
              </w:rPr>
              <w:t>Adicionado classes de exemplo para obtenção dos dados JSON</w:t>
            </w:r>
          </w:p>
        </w:tc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873C73" w:rsidRPr="003F12F1" w:rsidRDefault="00873C73" w:rsidP="00E721C3">
            <w:pPr>
              <w:jc w:val="center"/>
              <w:cnfStyle w:val="000000000000"/>
              <w:rPr>
                <w:sz w:val="24"/>
                <w:szCs w:val="24"/>
                <w:lang w:val="pt-BR"/>
              </w:rPr>
            </w:pPr>
            <w:r w:rsidRPr="003F12F1">
              <w:rPr>
                <w:sz w:val="24"/>
                <w:szCs w:val="24"/>
                <w:lang w:val="pt-BR"/>
              </w:rPr>
              <w:t>1.1</w:t>
            </w:r>
          </w:p>
        </w:tc>
      </w:tr>
      <w:tr w:rsidR="00C350AF" w:rsidRPr="00982676" w:rsidTr="00DB46C1">
        <w:trPr>
          <w:trHeight w:val="694"/>
          <w:jc w:val="center"/>
        </w:trPr>
        <w:tc>
          <w:tcPr>
            <w:cnfStyle w:val="001000000000"/>
            <w:tcW w:w="2516" w:type="dxa"/>
            <w:tcBorders>
              <w:top w:val="single" w:sz="8" w:space="0" w:color="000000"/>
              <w:right w:val="single" w:sz="8" w:space="0" w:color="000000"/>
            </w:tcBorders>
          </w:tcPr>
          <w:p w:rsidR="00C350AF" w:rsidRPr="003F12F1" w:rsidRDefault="00C350AF" w:rsidP="00C350AF">
            <w:pPr>
              <w:jc w:val="center"/>
              <w:rPr>
                <w:sz w:val="24"/>
                <w:szCs w:val="24"/>
                <w:lang w:val="pt-BR"/>
              </w:rPr>
            </w:pPr>
            <w:r w:rsidRPr="003F12F1">
              <w:rPr>
                <w:sz w:val="24"/>
                <w:szCs w:val="24"/>
                <w:lang w:val="pt-BR"/>
              </w:rPr>
              <w:t>26/06/14</w:t>
            </w:r>
          </w:p>
        </w:tc>
        <w:tc>
          <w:tcPr>
            <w:tcW w:w="251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C350AF" w:rsidRPr="003F12F1" w:rsidRDefault="00C350AF" w:rsidP="00C350AF">
            <w:pPr>
              <w:jc w:val="center"/>
              <w:cnfStyle w:val="000000000000"/>
              <w:rPr>
                <w:sz w:val="24"/>
                <w:szCs w:val="24"/>
                <w:lang w:val="pt-BR"/>
              </w:rPr>
            </w:pPr>
            <w:r w:rsidRPr="003F12F1">
              <w:rPr>
                <w:sz w:val="24"/>
                <w:szCs w:val="24"/>
                <w:lang w:val="pt-BR"/>
              </w:rPr>
              <w:t>Conceitos Básicos</w:t>
            </w:r>
          </w:p>
        </w:tc>
        <w:tc>
          <w:tcPr>
            <w:tcW w:w="2516" w:type="dxa"/>
            <w:tcBorders>
              <w:top w:val="single" w:sz="8" w:space="0" w:color="000000"/>
              <w:left w:val="single" w:sz="8" w:space="0" w:color="000000"/>
            </w:tcBorders>
          </w:tcPr>
          <w:p w:rsidR="00C350AF" w:rsidRPr="003F12F1" w:rsidRDefault="00C350AF" w:rsidP="00E721C3">
            <w:pPr>
              <w:jc w:val="center"/>
              <w:cnfStyle w:val="000000000000"/>
              <w:rPr>
                <w:sz w:val="24"/>
                <w:szCs w:val="24"/>
                <w:lang w:val="pt-BR"/>
              </w:rPr>
            </w:pPr>
            <w:r w:rsidRPr="003F12F1">
              <w:rPr>
                <w:sz w:val="24"/>
                <w:szCs w:val="24"/>
                <w:lang w:val="pt-BR"/>
              </w:rPr>
              <w:t>1.0</w:t>
            </w:r>
          </w:p>
        </w:tc>
      </w:tr>
    </w:tbl>
    <w:p w:rsidR="00584081" w:rsidRPr="00982676" w:rsidRDefault="00584081" w:rsidP="006B36C1">
      <w:pPr>
        <w:rPr>
          <w:lang w:val="pt-BR"/>
        </w:rPr>
      </w:pPr>
    </w:p>
    <w:p w:rsidR="00C350AF" w:rsidRPr="00982676" w:rsidRDefault="00C350AF" w:rsidP="006B36C1">
      <w:pPr>
        <w:rPr>
          <w:lang w:val="pt-BR"/>
        </w:rPr>
      </w:pPr>
    </w:p>
    <w:p w:rsidR="00C350AF" w:rsidRPr="00982676" w:rsidRDefault="00C350AF" w:rsidP="006B36C1">
      <w:pPr>
        <w:rPr>
          <w:lang w:val="pt-BR"/>
        </w:rPr>
      </w:pPr>
    </w:p>
    <w:p w:rsidR="00C350AF" w:rsidRPr="00982676" w:rsidRDefault="00C350AF" w:rsidP="006B36C1">
      <w:pPr>
        <w:rPr>
          <w:lang w:val="pt-BR"/>
        </w:rPr>
      </w:pPr>
    </w:p>
    <w:p w:rsidR="00C350AF" w:rsidRPr="00982676" w:rsidRDefault="00C350AF" w:rsidP="006B36C1">
      <w:pPr>
        <w:rPr>
          <w:lang w:val="pt-BR"/>
        </w:rPr>
      </w:pPr>
    </w:p>
    <w:p w:rsidR="00C350AF" w:rsidRPr="00982676" w:rsidRDefault="00C350AF" w:rsidP="006B36C1">
      <w:pPr>
        <w:rPr>
          <w:lang w:val="pt-BR"/>
        </w:rPr>
      </w:pPr>
    </w:p>
    <w:p w:rsidR="00C350AF" w:rsidRPr="00982676" w:rsidRDefault="00C350AF" w:rsidP="006B36C1">
      <w:pPr>
        <w:rPr>
          <w:lang w:val="pt-BR"/>
        </w:rPr>
      </w:pPr>
    </w:p>
    <w:p w:rsidR="00C350AF" w:rsidRPr="00982676" w:rsidRDefault="00C350AF" w:rsidP="006B36C1">
      <w:pPr>
        <w:rPr>
          <w:lang w:val="pt-BR"/>
        </w:rPr>
      </w:pPr>
    </w:p>
    <w:p w:rsidR="00C350AF" w:rsidRPr="00982676" w:rsidRDefault="00C350AF" w:rsidP="006B36C1">
      <w:pPr>
        <w:rPr>
          <w:lang w:val="pt-BR"/>
        </w:rPr>
      </w:pPr>
    </w:p>
    <w:p w:rsidR="00C350AF" w:rsidRPr="00982676" w:rsidRDefault="00C350AF" w:rsidP="006B36C1">
      <w:pPr>
        <w:rPr>
          <w:lang w:val="pt-BR"/>
        </w:rPr>
      </w:pPr>
    </w:p>
    <w:p w:rsidR="00C350AF" w:rsidRPr="00982676" w:rsidRDefault="00C350AF" w:rsidP="006B36C1">
      <w:pPr>
        <w:rPr>
          <w:lang w:val="pt-BR"/>
        </w:rPr>
      </w:pPr>
    </w:p>
    <w:p w:rsidR="00C350AF" w:rsidRPr="00982676" w:rsidRDefault="00C350AF" w:rsidP="006B36C1">
      <w:pPr>
        <w:rPr>
          <w:lang w:val="pt-BR"/>
        </w:rPr>
      </w:pPr>
    </w:p>
    <w:p w:rsidR="00C350AF" w:rsidRPr="00982676" w:rsidRDefault="00C350AF" w:rsidP="006B36C1">
      <w:pPr>
        <w:rPr>
          <w:lang w:val="pt-BR"/>
        </w:rPr>
      </w:pPr>
    </w:p>
    <w:p w:rsidR="00C350AF" w:rsidRPr="00982676" w:rsidRDefault="00C350AF" w:rsidP="00E07DB2">
      <w:pPr>
        <w:pStyle w:val="Sumrio1"/>
        <w:rPr>
          <w:lang w:val="pt-BR"/>
        </w:rPr>
      </w:pPr>
    </w:p>
    <w:p w:rsidR="00E721C3" w:rsidRPr="00982676" w:rsidRDefault="00E721C3" w:rsidP="00A057EB">
      <w:pPr>
        <w:pStyle w:val="Ttulo1"/>
        <w:jc w:val="center"/>
      </w:pPr>
      <w:bookmarkStart w:id="2" w:name="_Toc393983049"/>
      <w:r w:rsidRPr="00982676">
        <w:t>Sumário</w:t>
      </w:r>
      <w:bookmarkEnd w:id="2"/>
    </w:p>
    <w:sdt>
      <w:sdtPr>
        <w:rPr>
          <w:rFonts w:ascii="Calibri" w:eastAsia="Times New Roman" w:hAnsi="Calibri"/>
          <w:b w:val="0"/>
          <w:bCs w:val="0"/>
          <w:color w:val="auto"/>
          <w:sz w:val="22"/>
          <w:szCs w:val="22"/>
          <w:lang w:val="en-US"/>
        </w:rPr>
        <w:id w:val="13226604"/>
        <w:docPartObj>
          <w:docPartGallery w:val="Table of Contents"/>
          <w:docPartUnique/>
        </w:docPartObj>
      </w:sdtPr>
      <w:sdtContent>
        <w:p w:rsidR="005F474B" w:rsidRDefault="005F474B">
          <w:pPr>
            <w:pStyle w:val="CabealhodoSumrio"/>
          </w:pPr>
        </w:p>
        <w:p w:rsidR="00AF3534" w:rsidRDefault="006955DD">
          <w:pPr>
            <w:pStyle w:val="Sumrio1"/>
            <w:rPr>
              <w:rFonts w:asciiTheme="minorHAnsi" w:eastAsiaTheme="minorEastAsia" w:hAnsiTheme="minorHAnsi" w:cstheme="minorBidi"/>
              <w:noProof/>
              <w:lang w:val="pt-BR" w:eastAsia="pt-BR" w:bidi="ar-SA"/>
            </w:rPr>
          </w:pPr>
          <w:r w:rsidRPr="006955DD">
            <w:rPr>
              <w:rStyle w:val="Hyperlink"/>
              <w:b/>
              <w:noProof/>
              <w:u w:val="none"/>
            </w:rPr>
            <w:fldChar w:fldCharType="begin"/>
          </w:r>
          <w:r w:rsidR="005F474B" w:rsidRPr="00AF3534">
            <w:rPr>
              <w:rStyle w:val="Hyperlink"/>
              <w:b/>
              <w:noProof/>
              <w:u w:val="none"/>
            </w:rPr>
            <w:instrText xml:space="preserve"> TOC \o "1-3" \h \z \u </w:instrText>
          </w:r>
          <w:r w:rsidRPr="006955DD">
            <w:rPr>
              <w:rStyle w:val="Hyperlink"/>
              <w:b/>
              <w:noProof/>
              <w:u w:val="none"/>
            </w:rPr>
            <w:fldChar w:fldCharType="separate"/>
          </w:r>
          <w:hyperlink w:anchor="_Toc393983048" w:history="1">
            <w:r w:rsidR="00AF3534" w:rsidRPr="00AF3534">
              <w:rPr>
                <w:rStyle w:val="Hyperlink"/>
                <w:b/>
                <w:noProof/>
                <w:u w:val="none"/>
              </w:rPr>
              <w:t>Histórico</w:t>
            </w:r>
            <w:r w:rsidR="00AF3534" w:rsidRPr="00607CB4">
              <w:rPr>
                <w:rStyle w:val="Hyperlink"/>
                <w:noProof/>
              </w:rPr>
              <w:t xml:space="preserve"> </w:t>
            </w:r>
            <w:r w:rsidR="00AF3534" w:rsidRPr="00AF3534">
              <w:rPr>
                <w:rStyle w:val="Hyperlink"/>
                <w:b/>
                <w:noProof/>
                <w:u w:val="none"/>
              </w:rPr>
              <w:t>da</w:t>
            </w:r>
            <w:r w:rsidR="00AF3534" w:rsidRPr="00607CB4">
              <w:rPr>
                <w:rStyle w:val="Hyperlink"/>
                <w:noProof/>
              </w:rPr>
              <w:t xml:space="preserve"> </w:t>
            </w:r>
            <w:r w:rsidR="00AF3534" w:rsidRPr="00AF3534">
              <w:rPr>
                <w:rStyle w:val="Hyperlink"/>
                <w:b/>
                <w:noProof/>
                <w:u w:val="none"/>
              </w:rPr>
              <w:t>Documentação</w:t>
            </w:r>
            <w:r w:rsidR="00AF35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F3534">
              <w:rPr>
                <w:noProof/>
                <w:webHidden/>
              </w:rPr>
              <w:instrText xml:space="preserve"> PAGEREF _Toc393983048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A8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3534" w:rsidRDefault="006955DD">
          <w:pPr>
            <w:pStyle w:val="Sumrio1"/>
            <w:rPr>
              <w:rFonts w:asciiTheme="minorHAnsi" w:eastAsiaTheme="minorEastAsia" w:hAnsiTheme="minorHAnsi" w:cstheme="minorBidi"/>
              <w:noProof/>
              <w:lang w:val="pt-BR" w:eastAsia="pt-BR" w:bidi="ar-SA"/>
            </w:rPr>
          </w:pPr>
          <w:hyperlink w:anchor="_Toc393983049" w:history="1">
            <w:r w:rsidR="00AF3534" w:rsidRPr="00AF3534">
              <w:rPr>
                <w:rStyle w:val="Hyperlink"/>
                <w:b/>
                <w:noProof/>
                <w:u w:val="none"/>
              </w:rPr>
              <w:t>Sumário</w:t>
            </w:r>
            <w:r w:rsidR="00AF35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F3534">
              <w:rPr>
                <w:noProof/>
                <w:webHidden/>
              </w:rPr>
              <w:instrText xml:space="preserve"> PAGEREF _Toc393983049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A8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3534" w:rsidRDefault="006955DD">
          <w:pPr>
            <w:pStyle w:val="Sumrio1"/>
            <w:rPr>
              <w:rFonts w:asciiTheme="minorHAnsi" w:eastAsiaTheme="minorEastAsia" w:hAnsiTheme="minorHAnsi" w:cstheme="minorBidi"/>
              <w:noProof/>
              <w:lang w:val="pt-BR" w:eastAsia="pt-BR" w:bidi="ar-SA"/>
            </w:rPr>
          </w:pPr>
          <w:hyperlink w:anchor="_Toc393983050" w:history="1">
            <w:r w:rsidR="00AF3534" w:rsidRPr="00AF3534">
              <w:rPr>
                <w:rStyle w:val="Hyperlink"/>
                <w:b/>
                <w:noProof/>
                <w:u w:val="none"/>
              </w:rPr>
              <w:t>Figuras</w:t>
            </w:r>
            <w:r w:rsidR="00AF35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F3534">
              <w:rPr>
                <w:noProof/>
                <w:webHidden/>
              </w:rPr>
              <w:instrText xml:space="preserve"> PAGEREF _Toc393983050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A8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3534" w:rsidRDefault="006955DD">
          <w:pPr>
            <w:pStyle w:val="Sumrio1"/>
            <w:rPr>
              <w:rFonts w:asciiTheme="minorHAnsi" w:eastAsiaTheme="minorEastAsia" w:hAnsiTheme="minorHAnsi" w:cstheme="minorBidi"/>
              <w:noProof/>
              <w:lang w:val="pt-BR" w:eastAsia="pt-BR" w:bidi="ar-SA"/>
            </w:rPr>
          </w:pPr>
          <w:hyperlink w:anchor="_Toc393983051" w:history="1">
            <w:r w:rsidR="00AF3534" w:rsidRPr="00607CB4">
              <w:rPr>
                <w:rStyle w:val="Hyperlink"/>
                <w:noProof/>
              </w:rPr>
              <w:t xml:space="preserve">1. </w:t>
            </w:r>
            <w:r w:rsidR="00AF3534" w:rsidRPr="00AF3534">
              <w:rPr>
                <w:rStyle w:val="Hyperlink"/>
                <w:b/>
                <w:noProof/>
                <w:u w:val="none"/>
              </w:rPr>
              <w:t>Introdução</w:t>
            </w:r>
            <w:r w:rsidR="00AF35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F3534">
              <w:rPr>
                <w:noProof/>
                <w:webHidden/>
              </w:rPr>
              <w:instrText xml:space="preserve"> PAGEREF _Toc393983051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A8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3534" w:rsidRDefault="006955DD">
          <w:pPr>
            <w:pStyle w:val="Sumrio1"/>
            <w:rPr>
              <w:rFonts w:asciiTheme="minorHAnsi" w:eastAsiaTheme="minorEastAsia" w:hAnsiTheme="minorHAnsi" w:cstheme="minorBidi"/>
              <w:noProof/>
              <w:lang w:val="pt-BR" w:eastAsia="pt-BR" w:bidi="ar-SA"/>
            </w:rPr>
          </w:pPr>
          <w:hyperlink w:anchor="_Toc393983052" w:history="1">
            <w:r w:rsidR="00AF3534" w:rsidRPr="00607CB4">
              <w:rPr>
                <w:rStyle w:val="Hyperlink"/>
                <w:noProof/>
              </w:rPr>
              <w:t xml:space="preserve">2. </w:t>
            </w:r>
            <w:r w:rsidR="00AF3534" w:rsidRPr="00AF3534">
              <w:rPr>
                <w:rStyle w:val="Hyperlink"/>
                <w:b/>
                <w:noProof/>
                <w:u w:val="none"/>
              </w:rPr>
              <w:t>Estrutura</w:t>
            </w:r>
            <w:r w:rsidR="00AF3534" w:rsidRPr="00607CB4">
              <w:rPr>
                <w:rStyle w:val="Hyperlink"/>
                <w:noProof/>
              </w:rPr>
              <w:t xml:space="preserve"> </w:t>
            </w:r>
            <w:r w:rsidR="00AF3534" w:rsidRPr="00AF3534">
              <w:rPr>
                <w:rStyle w:val="Hyperlink"/>
                <w:b/>
                <w:noProof/>
                <w:u w:val="none"/>
              </w:rPr>
              <w:t>do</w:t>
            </w:r>
            <w:r w:rsidR="00AF3534" w:rsidRPr="00607CB4">
              <w:rPr>
                <w:rStyle w:val="Hyperlink"/>
                <w:noProof/>
              </w:rPr>
              <w:t xml:space="preserve"> </w:t>
            </w:r>
            <w:r w:rsidR="00AF3534" w:rsidRPr="00AF3534">
              <w:rPr>
                <w:rStyle w:val="Hyperlink"/>
                <w:b/>
                <w:noProof/>
                <w:u w:val="none"/>
              </w:rPr>
              <w:t>Sistema</w:t>
            </w:r>
            <w:r w:rsidR="00AF35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F3534">
              <w:rPr>
                <w:noProof/>
                <w:webHidden/>
              </w:rPr>
              <w:instrText xml:space="preserve"> PAGEREF _Toc393983052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A8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3534" w:rsidRDefault="006955DD">
          <w:pPr>
            <w:pStyle w:val="Sumrio1"/>
            <w:rPr>
              <w:rFonts w:asciiTheme="minorHAnsi" w:eastAsiaTheme="minorEastAsia" w:hAnsiTheme="minorHAnsi" w:cstheme="minorBidi"/>
              <w:noProof/>
              <w:lang w:val="pt-BR" w:eastAsia="pt-BR" w:bidi="ar-SA"/>
            </w:rPr>
          </w:pPr>
          <w:hyperlink w:anchor="_Toc393983053" w:history="1">
            <w:r w:rsidR="00AF3534" w:rsidRPr="00607CB4">
              <w:rPr>
                <w:rStyle w:val="Hyperlink"/>
                <w:noProof/>
              </w:rPr>
              <w:t xml:space="preserve">3. </w:t>
            </w:r>
            <w:r w:rsidR="00AF3534" w:rsidRPr="00AF3534">
              <w:rPr>
                <w:rStyle w:val="Hyperlink"/>
                <w:b/>
                <w:noProof/>
                <w:u w:val="none"/>
              </w:rPr>
              <w:t>Estrutura</w:t>
            </w:r>
            <w:r w:rsidR="00AF3534" w:rsidRPr="00607CB4">
              <w:rPr>
                <w:rStyle w:val="Hyperlink"/>
                <w:noProof/>
              </w:rPr>
              <w:t xml:space="preserve"> </w:t>
            </w:r>
            <w:r w:rsidR="00AF3534" w:rsidRPr="00AF3534">
              <w:rPr>
                <w:rStyle w:val="Hyperlink"/>
                <w:b/>
                <w:noProof/>
                <w:u w:val="none"/>
              </w:rPr>
              <w:t>dos</w:t>
            </w:r>
            <w:r w:rsidR="00AF3534" w:rsidRPr="00607CB4">
              <w:rPr>
                <w:rStyle w:val="Hyperlink"/>
                <w:noProof/>
              </w:rPr>
              <w:t xml:space="preserve"> </w:t>
            </w:r>
            <w:r w:rsidR="00AF3534" w:rsidRPr="00AF3534">
              <w:rPr>
                <w:rStyle w:val="Hyperlink"/>
                <w:b/>
                <w:noProof/>
                <w:u w:val="none"/>
              </w:rPr>
              <w:t>dados</w:t>
            </w:r>
            <w:r w:rsidR="00AF35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F3534">
              <w:rPr>
                <w:noProof/>
                <w:webHidden/>
              </w:rPr>
              <w:instrText xml:space="preserve"> PAGEREF _Toc393983053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A8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3534" w:rsidRDefault="00AF3534">
          <w:pPr>
            <w:pStyle w:val="Sumrio1"/>
            <w:rPr>
              <w:rFonts w:asciiTheme="minorHAnsi" w:eastAsiaTheme="minorEastAsia" w:hAnsiTheme="minorHAnsi" w:cstheme="minorBidi"/>
              <w:noProof/>
              <w:lang w:val="pt-BR" w:eastAsia="pt-BR" w:bidi="ar-SA"/>
            </w:rPr>
          </w:pPr>
          <w:r w:rsidRPr="00AF3534">
            <w:rPr>
              <w:rStyle w:val="Hyperlink"/>
              <w:noProof/>
              <w:u w:val="none"/>
            </w:rPr>
            <w:t xml:space="preserve">  </w:t>
          </w:r>
          <w:hyperlink w:anchor="_Toc393983054" w:history="1">
            <w:r w:rsidRPr="00607CB4">
              <w:rPr>
                <w:rStyle w:val="Hyperlink"/>
                <w:noProof/>
              </w:rPr>
              <w:t>3.1 JSON</w:t>
            </w:r>
            <w:r>
              <w:rPr>
                <w:noProof/>
                <w:webHidden/>
              </w:rPr>
              <w:tab/>
            </w:r>
            <w:r w:rsidR="006955DD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_Toc393983054 \h </w:instrText>
            </w:r>
            <w:r w:rsidR="006955DD">
              <w:rPr>
                <w:noProof/>
                <w:webHidden/>
              </w:rPr>
            </w:r>
            <w:r w:rsidR="006955DD">
              <w:rPr>
                <w:noProof/>
                <w:webHidden/>
              </w:rPr>
              <w:fldChar w:fldCharType="separate"/>
            </w:r>
            <w:r w:rsidR="009C6A80">
              <w:rPr>
                <w:noProof/>
                <w:webHidden/>
              </w:rPr>
              <w:t>7</w:t>
            </w:r>
            <w:r w:rsidR="006955DD">
              <w:rPr>
                <w:noProof/>
                <w:webHidden/>
              </w:rPr>
              <w:fldChar w:fldCharType="end"/>
            </w:r>
          </w:hyperlink>
        </w:p>
        <w:p w:rsidR="00AF3534" w:rsidRDefault="00AF3534">
          <w:pPr>
            <w:pStyle w:val="Sumrio1"/>
            <w:rPr>
              <w:rFonts w:asciiTheme="minorHAnsi" w:eastAsiaTheme="minorEastAsia" w:hAnsiTheme="minorHAnsi" w:cstheme="minorBidi"/>
              <w:noProof/>
              <w:lang w:val="pt-BR" w:eastAsia="pt-BR" w:bidi="ar-SA"/>
            </w:rPr>
          </w:pPr>
          <w:r w:rsidRPr="00AF3534">
            <w:rPr>
              <w:rStyle w:val="Hyperlink"/>
              <w:noProof/>
              <w:u w:val="none"/>
            </w:rPr>
            <w:t xml:space="preserve">    </w:t>
          </w:r>
          <w:hyperlink w:anchor="_Toc393983055" w:history="1">
            <w:r w:rsidRPr="00607CB4">
              <w:rPr>
                <w:rStyle w:val="Hyperlink"/>
                <w:noProof/>
              </w:rPr>
              <w:t>3.1.1 Data da Revisão</w:t>
            </w:r>
            <w:r>
              <w:rPr>
                <w:noProof/>
                <w:webHidden/>
              </w:rPr>
              <w:tab/>
            </w:r>
            <w:r w:rsidR="006955DD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_Toc393983055 \h </w:instrText>
            </w:r>
            <w:r w:rsidR="006955DD">
              <w:rPr>
                <w:noProof/>
                <w:webHidden/>
              </w:rPr>
            </w:r>
            <w:r w:rsidR="006955DD">
              <w:rPr>
                <w:noProof/>
                <w:webHidden/>
              </w:rPr>
              <w:fldChar w:fldCharType="separate"/>
            </w:r>
            <w:r w:rsidR="009C6A80">
              <w:rPr>
                <w:noProof/>
                <w:webHidden/>
              </w:rPr>
              <w:t>7</w:t>
            </w:r>
            <w:r w:rsidR="006955DD">
              <w:rPr>
                <w:noProof/>
                <w:webHidden/>
              </w:rPr>
              <w:fldChar w:fldCharType="end"/>
            </w:r>
          </w:hyperlink>
        </w:p>
        <w:p w:rsidR="00AF3534" w:rsidRDefault="00AF3534">
          <w:pPr>
            <w:pStyle w:val="Sumrio1"/>
            <w:rPr>
              <w:rFonts w:asciiTheme="minorHAnsi" w:eastAsiaTheme="minorEastAsia" w:hAnsiTheme="minorHAnsi" w:cstheme="minorBidi"/>
              <w:noProof/>
              <w:lang w:val="pt-BR" w:eastAsia="pt-BR" w:bidi="ar-SA"/>
            </w:rPr>
          </w:pPr>
          <w:r w:rsidRPr="00AF3534">
            <w:rPr>
              <w:rStyle w:val="Hyperlink"/>
              <w:noProof/>
              <w:u w:val="none"/>
            </w:rPr>
            <w:t xml:space="preserve">    </w:t>
          </w:r>
          <w:hyperlink w:anchor="_Toc393983056" w:history="1">
            <w:r w:rsidRPr="00607CB4">
              <w:rPr>
                <w:rStyle w:val="Hyperlink"/>
                <w:noProof/>
              </w:rPr>
              <w:t>3.1.2 Veículos</w:t>
            </w:r>
            <w:r>
              <w:rPr>
                <w:noProof/>
                <w:webHidden/>
              </w:rPr>
              <w:tab/>
            </w:r>
            <w:r w:rsidR="006955DD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_Toc393983056 \h </w:instrText>
            </w:r>
            <w:r w:rsidR="006955DD">
              <w:rPr>
                <w:noProof/>
                <w:webHidden/>
              </w:rPr>
            </w:r>
            <w:r w:rsidR="006955DD">
              <w:rPr>
                <w:noProof/>
                <w:webHidden/>
              </w:rPr>
              <w:fldChar w:fldCharType="separate"/>
            </w:r>
            <w:r w:rsidR="009C6A80">
              <w:rPr>
                <w:noProof/>
                <w:webHidden/>
              </w:rPr>
              <w:t>8</w:t>
            </w:r>
            <w:r w:rsidR="006955DD">
              <w:rPr>
                <w:noProof/>
                <w:webHidden/>
              </w:rPr>
              <w:fldChar w:fldCharType="end"/>
            </w:r>
          </w:hyperlink>
        </w:p>
        <w:p w:rsidR="00AF3534" w:rsidRDefault="00AF3534">
          <w:pPr>
            <w:pStyle w:val="Sumrio1"/>
            <w:rPr>
              <w:rFonts w:asciiTheme="minorHAnsi" w:eastAsiaTheme="minorEastAsia" w:hAnsiTheme="minorHAnsi" w:cstheme="minorBidi"/>
              <w:noProof/>
              <w:lang w:val="pt-BR" w:eastAsia="pt-BR" w:bidi="ar-SA"/>
            </w:rPr>
          </w:pPr>
          <w:r w:rsidRPr="00AF3534">
            <w:rPr>
              <w:rStyle w:val="Hyperlink"/>
              <w:noProof/>
              <w:u w:val="none"/>
            </w:rPr>
            <w:t xml:space="preserve">    </w:t>
          </w:r>
          <w:hyperlink w:anchor="_Toc393983057" w:history="1">
            <w:r w:rsidRPr="00607CB4">
              <w:rPr>
                <w:rStyle w:val="Hyperlink"/>
                <w:noProof/>
              </w:rPr>
              <w:t>3.1.3 Listagens de Código</w:t>
            </w:r>
            <w:r>
              <w:rPr>
                <w:noProof/>
                <w:webHidden/>
              </w:rPr>
              <w:tab/>
            </w:r>
            <w:r w:rsidR="006955DD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_Toc393983057 \h </w:instrText>
            </w:r>
            <w:r w:rsidR="006955DD">
              <w:rPr>
                <w:noProof/>
                <w:webHidden/>
              </w:rPr>
            </w:r>
            <w:r w:rsidR="006955DD">
              <w:rPr>
                <w:noProof/>
                <w:webHidden/>
              </w:rPr>
              <w:fldChar w:fldCharType="separate"/>
            </w:r>
            <w:r w:rsidR="009C6A80">
              <w:rPr>
                <w:noProof/>
                <w:webHidden/>
              </w:rPr>
              <w:t>15</w:t>
            </w:r>
            <w:r w:rsidR="006955DD">
              <w:rPr>
                <w:noProof/>
                <w:webHidden/>
              </w:rPr>
              <w:fldChar w:fldCharType="end"/>
            </w:r>
          </w:hyperlink>
        </w:p>
        <w:p w:rsidR="00AF3534" w:rsidRPr="00AF3534" w:rsidRDefault="00AF3534">
          <w:pPr>
            <w:pStyle w:val="Sumrio1"/>
            <w:rPr>
              <w:rStyle w:val="Hyperlink"/>
              <w:u w:val="none"/>
            </w:rPr>
          </w:pPr>
          <w:r w:rsidRPr="00AF3534">
            <w:rPr>
              <w:rStyle w:val="Hyperlink"/>
              <w:noProof/>
              <w:u w:val="none"/>
            </w:rPr>
            <w:t xml:space="preserve">  </w:t>
          </w:r>
          <w:hyperlink w:anchor="_Toc393983058" w:history="1">
            <w:r w:rsidRPr="00AF3534">
              <w:rPr>
                <w:rStyle w:val="Hyperlink"/>
                <w:noProof/>
                <w:u w:val="none"/>
              </w:rPr>
              <w:t>3.2 Classes de exemplo para obtenção dos dados (em .NET C#)</w:t>
            </w:r>
            <w:r w:rsidRPr="00AF3534">
              <w:rPr>
                <w:rStyle w:val="Hyperlink"/>
                <w:webHidden/>
                <w:u w:val="none"/>
              </w:rPr>
              <w:tab/>
            </w:r>
            <w:r w:rsidR="006955DD" w:rsidRPr="00AF3534">
              <w:rPr>
                <w:rStyle w:val="Hyperlink"/>
                <w:webHidden/>
                <w:u w:val="none"/>
              </w:rPr>
              <w:fldChar w:fldCharType="begin"/>
            </w:r>
            <w:r w:rsidRPr="00AF3534">
              <w:rPr>
                <w:rStyle w:val="Hyperlink"/>
                <w:webHidden/>
                <w:u w:val="none"/>
              </w:rPr>
              <w:instrText xml:space="preserve"> PAGEREF _Toc393983058 \h </w:instrText>
            </w:r>
            <w:r w:rsidR="006955DD" w:rsidRPr="00AF3534">
              <w:rPr>
                <w:rStyle w:val="Hyperlink"/>
                <w:webHidden/>
                <w:u w:val="none"/>
              </w:rPr>
            </w:r>
            <w:r w:rsidR="006955DD" w:rsidRPr="00AF3534">
              <w:rPr>
                <w:rStyle w:val="Hyperlink"/>
                <w:webHidden/>
                <w:u w:val="none"/>
              </w:rPr>
              <w:fldChar w:fldCharType="separate"/>
            </w:r>
            <w:r w:rsidR="009C6A80">
              <w:rPr>
                <w:rStyle w:val="Hyperlink"/>
                <w:noProof/>
                <w:webHidden/>
                <w:u w:val="none"/>
              </w:rPr>
              <w:t>18</w:t>
            </w:r>
            <w:r w:rsidR="006955DD" w:rsidRPr="00AF3534">
              <w:rPr>
                <w:rStyle w:val="Hyperlink"/>
                <w:webHidden/>
                <w:u w:val="none"/>
              </w:rPr>
              <w:fldChar w:fldCharType="end"/>
            </w:r>
          </w:hyperlink>
        </w:p>
        <w:p w:rsidR="00AF3534" w:rsidRDefault="006955DD">
          <w:pPr>
            <w:pStyle w:val="Sumrio1"/>
            <w:rPr>
              <w:rFonts w:asciiTheme="minorHAnsi" w:eastAsiaTheme="minorEastAsia" w:hAnsiTheme="minorHAnsi" w:cstheme="minorBidi"/>
              <w:noProof/>
              <w:lang w:val="pt-BR" w:eastAsia="pt-BR" w:bidi="ar-SA"/>
            </w:rPr>
          </w:pPr>
          <w:hyperlink w:anchor="_Toc393983059" w:history="1">
            <w:r w:rsidR="00AF3534" w:rsidRPr="00607CB4">
              <w:rPr>
                <w:rStyle w:val="Hyperlink"/>
                <w:noProof/>
              </w:rPr>
              <w:t xml:space="preserve">4. </w:t>
            </w:r>
            <w:r w:rsidR="00AF3534" w:rsidRPr="00AF3534">
              <w:rPr>
                <w:rStyle w:val="Hyperlink"/>
                <w:b/>
                <w:noProof/>
                <w:u w:val="none"/>
              </w:rPr>
              <w:t>Comunicação</w:t>
            </w:r>
            <w:r w:rsidR="00AF353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F3534">
              <w:rPr>
                <w:noProof/>
                <w:webHidden/>
              </w:rPr>
              <w:instrText xml:space="preserve"> PAGEREF _Toc393983059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A80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3534" w:rsidRDefault="00AF3534">
          <w:pPr>
            <w:pStyle w:val="Sumrio1"/>
            <w:rPr>
              <w:rFonts w:asciiTheme="minorHAnsi" w:eastAsiaTheme="minorEastAsia" w:hAnsiTheme="minorHAnsi" w:cstheme="minorBidi"/>
              <w:noProof/>
              <w:lang w:val="pt-BR" w:eastAsia="pt-BR" w:bidi="ar-SA"/>
            </w:rPr>
          </w:pPr>
          <w:r w:rsidRPr="00AF3534">
            <w:rPr>
              <w:rStyle w:val="Hyperlink"/>
              <w:noProof/>
              <w:u w:val="none"/>
            </w:rPr>
            <w:t xml:space="preserve">  </w:t>
          </w:r>
          <w:hyperlink w:anchor="_Toc393983060" w:history="1">
            <w:r w:rsidRPr="00607CB4">
              <w:rPr>
                <w:rStyle w:val="Hyperlink"/>
                <w:noProof/>
              </w:rPr>
              <w:t>4.1 Chamadas API</w:t>
            </w:r>
            <w:r>
              <w:rPr>
                <w:noProof/>
                <w:webHidden/>
              </w:rPr>
              <w:tab/>
            </w:r>
            <w:r w:rsidR="006955DD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_Toc393983060 \h </w:instrText>
            </w:r>
            <w:r w:rsidR="006955DD">
              <w:rPr>
                <w:noProof/>
                <w:webHidden/>
              </w:rPr>
            </w:r>
            <w:r w:rsidR="006955DD">
              <w:rPr>
                <w:noProof/>
                <w:webHidden/>
              </w:rPr>
              <w:fldChar w:fldCharType="separate"/>
            </w:r>
            <w:r w:rsidR="009C6A80">
              <w:rPr>
                <w:noProof/>
                <w:webHidden/>
              </w:rPr>
              <w:t>20</w:t>
            </w:r>
            <w:r w:rsidR="006955DD">
              <w:rPr>
                <w:noProof/>
                <w:webHidden/>
              </w:rPr>
              <w:fldChar w:fldCharType="end"/>
            </w:r>
          </w:hyperlink>
        </w:p>
        <w:p w:rsidR="00AF3534" w:rsidRDefault="00AF3534">
          <w:pPr>
            <w:pStyle w:val="Sumrio1"/>
            <w:rPr>
              <w:rFonts w:asciiTheme="minorHAnsi" w:eastAsiaTheme="minorEastAsia" w:hAnsiTheme="minorHAnsi" w:cstheme="minorBidi"/>
              <w:noProof/>
              <w:lang w:val="pt-BR" w:eastAsia="pt-BR" w:bidi="ar-SA"/>
            </w:rPr>
          </w:pPr>
          <w:r w:rsidRPr="00AF3534">
            <w:rPr>
              <w:rStyle w:val="Hyperlink"/>
              <w:noProof/>
              <w:u w:val="none"/>
            </w:rPr>
            <w:t xml:space="preserve">    </w:t>
          </w:r>
          <w:hyperlink w:anchor="_Toc393983061" w:history="1">
            <w:r w:rsidRPr="00607CB4">
              <w:rPr>
                <w:rStyle w:val="Hyperlink"/>
                <w:noProof/>
              </w:rPr>
              <w:t>4.1.1 Obter token:</w:t>
            </w:r>
            <w:r>
              <w:rPr>
                <w:noProof/>
                <w:webHidden/>
              </w:rPr>
              <w:tab/>
            </w:r>
            <w:r w:rsidR="006955DD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_Toc393983061 \h </w:instrText>
            </w:r>
            <w:r w:rsidR="006955DD">
              <w:rPr>
                <w:noProof/>
                <w:webHidden/>
              </w:rPr>
            </w:r>
            <w:r w:rsidR="006955DD">
              <w:rPr>
                <w:noProof/>
                <w:webHidden/>
              </w:rPr>
              <w:fldChar w:fldCharType="separate"/>
            </w:r>
            <w:r w:rsidR="009C6A80">
              <w:rPr>
                <w:noProof/>
                <w:webHidden/>
              </w:rPr>
              <w:t>20</w:t>
            </w:r>
            <w:r w:rsidR="006955DD">
              <w:rPr>
                <w:noProof/>
                <w:webHidden/>
              </w:rPr>
              <w:fldChar w:fldCharType="end"/>
            </w:r>
          </w:hyperlink>
        </w:p>
        <w:p w:rsidR="00AF3534" w:rsidRDefault="00AF3534">
          <w:pPr>
            <w:pStyle w:val="Sumrio1"/>
            <w:rPr>
              <w:rFonts w:asciiTheme="minorHAnsi" w:eastAsiaTheme="minorEastAsia" w:hAnsiTheme="minorHAnsi" w:cstheme="minorBidi"/>
              <w:noProof/>
              <w:lang w:val="pt-BR" w:eastAsia="pt-BR" w:bidi="ar-SA"/>
            </w:rPr>
          </w:pPr>
          <w:r w:rsidRPr="00AF3534">
            <w:rPr>
              <w:rStyle w:val="Hyperlink"/>
              <w:noProof/>
              <w:u w:val="none"/>
            </w:rPr>
            <w:t xml:space="preserve">    </w:t>
          </w:r>
          <w:hyperlink w:anchor="_Toc393983062" w:history="1">
            <w:r w:rsidRPr="00607CB4">
              <w:rPr>
                <w:rStyle w:val="Hyperlink"/>
                <w:noProof/>
              </w:rPr>
              <w:t>4.1.2 Obter data da atualização mais recente:</w:t>
            </w:r>
            <w:r>
              <w:rPr>
                <w:noProof/>
                <w:webHidden/>
              </w:rPr>
              <w:tab/>
            </w:r>
            <w:r w:rsidR="006955DD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_Toc393983062 \h </w:instrText>
            </w:r>
            <w:r w:rsidR="006955DD">
              <w:rPr>
                <w:noProof/>
                <w:webHidden/>
              </w:rPr>
            </w:r>
            <w:r w:rsidR="006955DD">
              <w:rPr>
                <w:noProof/>
                <w:webHidden/>
              </w:rPr>
              <w:fldChar w:fldCharType="separate"/>
            </w:r>
            <w:r w:rsidR="009C6A80">
              <w:rPr>
                <w:noProof/>
                <w:webHidden/>
              </w:rPr>
              <w:t>22</w:t>
            </w:r>
            <w:r w:rsidR="006955DD">
              <w:rPr>
                <w:noProof/>
                <w:webHidden/>
              </w:rPr>
              <w:fldChar w:fldCharType="end"/>
            </w:r>
          </w:hyperlink>
        </w:p>
        <w:p w:rsidR="00AF3534" w:rsidRDefault="00AF3534">
          <w:pPr>
            <w:pStyle w:val="Sumrio1"/>
            <w:rPr>
              <w:rFonts w:asciiTheme="minorHAnsi" w:eastAsiaTheme="minorEastAsia" w:hAnsiTheme="minorHAnsi" w:cstheme="minorBidi"/>
              <w:noProof/>
              <w:lang w:val="pt-BR" w:eastAsia="pt-BR" w:bidi="ar-SA"/>
            </w:rPr>
          </w:pPr>
          <w:r w:rsidRPr="00AF3534">
            <w:rPr>
              <w:rStyle w:val="Hyperlink"/>
              <w:noProof/>
              <w:u w:val="none"/>
            </w:rPr>
            <w:t xml:space="preserve">    </w:t>
          </w:r>
          <w:hyperlink w:anchor="_Toc393983063" w:history="1">
            <w:r w:rsidRPr="00607CB4">
              <w:rPr>
                <w:rStyle w:val="Hyperlink"/>
                <w:noProof/>
              </w:rPr>
              <w:t>4.1.3 Obter Arquivo Completo:</w:t>
            </w:r>
            <w:r>
              <w:rPr>
                <w:noProof/>
                <w:webHidden/>
              </w:rPr>
              <w:tab/>
            </w:r>
            <w:r w:rsidR="006955DD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_Toc393983063 \h </w:instrText>
            </w:r>
            <w:r w:rsidR="006955DD">
              <w:rPr>
                <w:noProof/>
                <w:webHidden/>
              </w:rPr>
            </w:r>
            <w:r w:rsidR="006955DD">
              <w:rPr>
                <w:noProof/>
                <w:webHidden/>
              </w:rPr>
              <w:fldChar w:fldCharType="separate"/>
            </w:r>
            <w:r w:rsidR="009C6A80">
              <w:rPr>
                <w:noProof/>
                <w:webHidden/>
              </w:rPr>
              <w:t>23</w:t>
            </w:r>
            <w:r w:rsidR="006955DD">
              <w:rPr>
                <w:noProof/>
                <w:webHidden/>
              </w:rPr>
              <w:fldChar w:fldCharType="end"/>
            </w:r>
          </w:hyperlink>
        </w:p>
        <w:p w:rsidR="00AF3534" w:rsidRDefault="00AF3534">
          <w:pPr>
            <w:pStyle w:val="Sumrio1"/>
            <w:rPr>
              <w:rFonts w:asciiTheme="minorHAnsi" w:eastAsiaTheme="minorEastAsia" w:hAnsiTheme="minorHAnsi" w:cstheme="minorBidi"/>
              <w:noProof/>
              <w:lang w:val="pt-BR" w:eastAsia="pt-BR" w:bidi="ar-SA"/>
            </w:rPr>
          </w:pPr>
          <w:r w:rsidRPr="00AF3534">
            <w:rPr>
              <w:rStyle w:val="Hyperlink"/>
              <w:noProof/>
              <w:u w:val="none"/>
            </w:rPr>
            <w:t xml:space="preserve">  </w:t>
          </w:r>
          <w:hyperlink w:anchor="_Toc393983064" w:history="1">
            <w:r w:rsidRPr="00607CB4">
              <w:rPr>
                <w:rStyle w:val="Hyperlink"/>
                <w:noProof/>
              </w:rPr>
              <w:t>4.2 WebSite</w:t>
            </w:r>
            <w:r>
              <w:rPr>
                <w:noProof/>
                <w:webHidden/>
              </w:rPr>
              <w:tab/>
            </w:r>
            <w:r w:rsidR="006955DD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_Toc393983064 \h </w:instrText>
            </w:r>
            <w:r w:rsidR="006955DD">
              <w:rPr>
                <w:noProof/>
                <w:webHidden/>
              </w:rPr>
            </w:r>
            <w:r w:rsidR="006955DD">
              <w:rPr>
                <w:noProof/>
                <w:webHidden/>
              </w:rPr>
              <w:fldChar w:fldCharType="separate"/>
            </w:r>
            <w:r w:rsidR="009C6A80">
              <w:rPr>
                <w:noProof/>
                <w:webHidden/>
              </w:rPr>
              <w:t>24</w:t>
            </w:r>
            <w:r w:rsidR="006955DD">
              <w:rPr>
                <w:noProof/>
                <w:webHidden/>
              </w:rPr>
              <w:fldChar w:fldCharType="end"/>
            </w:r>
          </w:hyperlink>
        </w:p>
        <w:p w:rsidR="005F474B" w:rsidRDefault="006955DD">
          <w:pPr>
            <w:rPr>
              <w:lang w:val="pt-BR"/>
            </w:rPr>
          </w:pPr>
          <w:r>
            <w:rPr>
              <w:lang w:val="pt-BR"/>
            </w:rPr>
            <w:fldChar w:fldCharType="end"/>
          </w:r>
        </w:p>
      </w:sdtContent>
    </w:sdt>
    <w:p w:rsidR="00C350AF" w:rsidRPr="00982676" w:rsidRDefault="00C350AF" w:rsidP="00207038">
      <w:pPr>
        <w:pStyle w:val="Ttulo1"/>
      </w:pPr>
    </w:p>
    <w:p w:rsidR="00E721C3" w:rsidRPr="00982676" w:rsidRDefault="00E721C3" w:rsidP="006B36C1">
      <w:pPr>
        <w:rPr>
          <w:lang w:val="pt-BR"/>
        </w:rPr>
      </w:pPr>
      <w:bookmarkStart w:id="3" w:name="_GoBack"/>
      <w:bookmarkEnd w:id="3"/>
    </w:p>
    <w:p w:rsidR="00B23AA6" w:rsidRDefault="00B23AA6" w:rsidP="006B36C1">
      <w:pPr>
        <w:rPr>
          <w:rFonts w:ascii="Cambria" w:eastAsia="Calibri" w:hAnsi="Cambria"/>
          <w:b/>
          <w:bCs/>
          <w:color w:val="365F91"/>
          <w:sz w:val="28"/>
          <w:szCs w:val="28"/>
          <w:lang w:val="pt-BR"/>
        </w:rPr>
      </w:pPr>
    </w:p>
    <w:p w:rsidR="00276104" w:rsidRDefault="00276104" w:rsidP="006B36C1">
      <w:pPr>
        <w:rPr>
          <w:rFonts w:ascii="Cambria" w:eastAsia="Calibri" w:hAnsi="Cambria"/>
          <w:b/>
          <w:bCs/>
          <w:color w:val="365F91"/>
          <w:sz w:val="28"/>
          <w:szCs w:val="28"/>
          <w:lang w:val="pt-BR"/>
        </w:rPr>
      </w:pPr>
    </w:p>
    <w:p w:rsidR="007C78F2" w:rsidRPr="00A3369D" w:rsidRDefault="00A3369D" w:rsidP="00A057EB">
      <w:pPr>
        <w:pStyle w:val="Ttulo1"/>
        <w:jc w:val="center"/>
      </w:pPr>
      <w:bookmarkStart w:id="4" w:name="_Toc393983050"/>
      <w:r>
        <w:t>Figuras</w:t>
      </w:r>
      <w:bookmarkEnd w:id="4"/>
    </w:p>
    <w:sdt>
      <w:sdtPr>
        <w:rPr>
          <w:rFonts w:ascii="Calibri" w:eastAsia="Times New Roman" w:hAnsi="Calibri"/>
          <w:b w:val="0"/>
          <w:bCs w:val="0"/>
          <w:color w:val="auto"/>
          <w:sz w:val="22"/>
          <w:szCs w:val="22"/>
          <w:lang w:val="en-US"/>
        </w:rPr>
        <w:id w:val="13226440"/>
        <w:docPartObj>
          <w:docPartGallery w:val="Table of Contents"/>
          <w:docPartUnique/>
        </w:docPartObj>
      </w:sdtPr>
      <w:sdtContent>
        <w:p w:rsidR="00A3369D" w:rsidRPr="00982676" w:rsidRDefault="00A3369D" w:rsidP="00A3369D">
          <w:pPr>
            <w:pStyle w:val="CabealhodoSumrio"/>
          </w:pPr>
        </w:p>
        <w:p w:rsidR="00A3369D" w:rsidRDefault="006955DD" w:rsidP="005F474B">
          <w:pPr>
            <w:pStyle w:val="Sumrio1"/>
            <w:rPr>
              <w:rFonts w:asciiTheme="minorHAnsi" w:eastAsiaTheme="minorEastAsia" w:hAnsiTheme="minorHAnsi" w:cstheme="minorBidi"/>
              <w:noProof/>
              <w:lang w:val="pt-BR" w:eastAsia="pt-BR" w:bidi="ar-SA"/>
            </w:rPr>
          </w:pPr>
          <w:r w:rsidRPr="006955DD">
            <w:rPr>
              <w:rStyle w:val="Hyperlink"/>
              <w:b/>
              <w:noProof/>
            </w:rPr>
            <w:fldChar w:fldCharType="begin"/>
          </w:r>
          <w:r w:rsidR="00A3369D" w:rsidRPr="000B68C7">
            <w:rPr>
              <w:rStyle w:val="Hyperlink"/>
              <w:b/>
              <w:noProof/>
            </w:rPr>
            <w:instrText xml:space="preserve"> TOC \o "1-3" \h \z \u </w:instrText>
          </w:r>
          <w:r w:rsidRPr="006955DD">
            <w:rPr>
              <w:rStyle w:val="Hyperlink"/>
              <w:b/>
              <w:noProof/>
            </w:rPr>
            <w:fldChar w:fldCharType="separate"/>
          </w:r>
          <w:hyperlink w:anchor="_Toc393965652" w:history="1">
            <w:r w:rsidR="00A057EB" w:rsidRPr="000B68C7">
              <w:rPr>
                <w:rStyle w:val="Hyperlink"/>
                <w:b/>
                <w:noProof/>
              </w:rPr>
              <w:t>Figura 1 Modelo do Sistema</w:t>
            </w:r>
            <w:r w:rsidR="00A3369D">
              <w:rPr>
                <w:noProof/>
                <w:webHidden/>
              </w:rPr>
              <w:tab/>
            </w:r>
            <w:r w:rsidR="007C24E5">
              <w:rPr>
                <w:noProof/>
                <w:webHidden/>
              </w:rPr>
              <w:t>6</w:t>
            </w:r>
          </w:hyperlink>
        </w:p>
        <w:p w:rsidR="00A3369D" w:rsidRDefault="006955DD" w:rsidP="005F474B">
          <w:pPr>
            <w:pStyle w:val="Sumrio1"/>
            <w:rPr>
              <w:rFonts w:asciiTheme="minorHAnsi" w:eastAsiaTheme="minorEastAsia" w:hAnsiTheme="minorHAnsi" w:cstheme="minorBidi"/>
              <w:noProof/>
              <w:lang w:val="pt-BR" w:eastAsia="pt-BR" w:bidi="ar-SA"/>
            </w:rPr>
          </w:pPr>
          <w:hyperlink w:anchor="_Toc393965653" w:history="1">
            <w:r w:rsidR="007F38F9" w:rsidRPr="007F38F9">
              <w:rPr>
                <w:rStyle w:val="Hyperlink"/>
                <w:b/>
                <w:noProof/>
              </w:rPr>
              <w:t xml:space="preserve">Figura </w:t>
            </w:r>
            <w:r w:rsidR="007F38F9">
              <w:rPr>
                <w:rStyle w:val="Hyperlink"/>
                <w:b/>
                <w:noProof/>
              </w:rPr>
              <w:t>2</w:t>
            </w:r>
            <w:r w:rsidR="007F38F9" w:rsidRPr="007F38F9">
              <w:rPr>
                <w:rStyle w:val="Hyperlink"/>
                <w:b/>
                <w:noProof/>
              </w:rPr>
              <w:t xml:space="preserve"> Chamada para obtenção do Token</w:t>
            </w:r>
            <w:r w:rsidR="00A3369D">
              <w:rPr>
                <w:noProof/>
                <w:webHidden/>
              </w:rPr>
              <w:tab/>
            </w:r>
          </w:hyperlink>
          <w:r w:rsidR="007D792C" w:rsidRPr="007D792C">
            <w:rPr>
              <w:rStyle w:val="Hyperlink"/>
              <w:noProof/>
              <w:color w:val="000000" w:themeColor="text1"/>
              <w:u w:val="none"/>
            </w:rPr>
            <w:t>20</w:t>
          </w:r>
        </w:p>
        <w:p w:rsidR="00A3369D" w:rsidRDefault="006955DD" w:rsidP="005F474B">
          <w:pPr>
            <w:pStyle w:val="Sumrio1"/>
            <w:rPr>
              <w:rFonts w:asciiTheme="minorHAnsi" w:eastAsiaTheme="minorEastAsia" w:hAnsiTheme="minorHAnsi" w:cstheme="minorBidi"/>
              <w:noProof/>
              <w:lang w:val="pt-BR" w:eastAsia="pt-BR" w:bidi="ar-SA"/>
            </w:rPr>
          </w:pPr>
          <w:hyperlink w:anchor="_Toc393965654" w:history="1">
            <w:r w:rsidR="007F38F9">
              <w:rPr>
                <w:rStyle w:val="Hyperlink"/>
                <w:b/>
                <w:noProof/>
              </w:rPr>
              <w:t>Figura 3</w:t>
            </w:r>
            <w:r w:rsidR="007F38F9" w:rsidRPr="007F38F9">
              <w:rPr>
                <w:rStyle w:val="Hyperlink"/>
                <w:b/>
                <w:noProof/>
              </w:rPr>
              <w:t xml:space="preserve"> Chamada para obtenção da data de Atualização</w:t>
            </w:r>
            <w:r w:rsidR="00A3369D">
              <w:rPr>
                <w:noProof/>
                <w:webHidden/>
              </w:rPr>
              <w:tab/>
            </w:r>
            <w:r w:rsidR="007C24E5">
              <w:rPr>
                <w:noProof/>
                <w:webHidden/>
              </w:rPr>
              <w:t>22</w:t>
            </w:r>
          </w:hyperlink>
        </w:p>
        <w:p w:rsidR="00A3369D" w:rsidRDefault="006955DD" w:rsidP="005F474B">
          <w:pPr>
            <w:pStyle w:val="Sumrio1"/>
            <w:rPr>
              <w:rFonts w:asciiTheme="minorHAnsi" w:eastAsiaTheme="minorEastAsia" w:hAnsiTheme="minorHAnsi" w:cstheme="minorBidi"/>
              <w:noProof/>
              <w:lang w:val="pt-BR" w:eastAsia="pt-BR" w:bidi="ar-SA"/>
            </w:rPr>
          </w:pPr>
          <w:hyperlink w:anchor="_Toc393965655" w:history="1">
            <w:r w:rsidR="007F38F9">
              <w:rPr>
                <w:rStyle w:val="Hyperlink"/>
                <w:b/>
                <w:noProof/>
              </w:rPr>
              <w:t>Figura 4</w:t>
            </w:r>
            <w:r w:rsidR="007F38F9" w:rsidRPr="007F38F9">
              <w:rPr>
                <w:rStyle w:val="Hyperlink"/>
                <w:b/>
                <w:noProof/>
              </w:rPr>
              <w:t xml:space="preserve"> Chamada para obtenção do Arquivo Completo</w:t>
            </w:r>
            <w:r w:rsidR="00A3369D">
              <w:rPr>
                <w:noProof/>
                <w:webHidden/>
              </w:rPr>
              <w:tab/>
            </w:r>
          </w:hyperlink>
          <w:r w:rsidR="004D7948" w:rsidRPr="004D7948">
            <w:rPr>
              <w:rStyle w:val="Hyperlink"/>
              <w:noProof/>
              <w:color w:val="000000" w:themeColor="text1"/>
              <w:u w:val="none"/>
            </w:rPr>
            <w:t>23</w:t>
          </w:r>
        </w:p>
        <w:p w:rsidR="00A3369D" w:rsidRDefault="006955DD" w:rsidP="005F474B">
          <w:pPr>
            <w:pStyle w:val="Sumrio1"/>
            <w:rPr>
              <w:rFonts w:asciiTheme="minorHAnsi" w:eastAsiaTheme="minorEastAsia" w:hAnsiTheme="minorHAnsi" w:cstheme="minorBidi"/>
              <w:noProof/>
              <w:lang w:val="pt-BR" w:eastAsia="pt-BR" w:bidi="ar-SA"/>
            </w:rPr>
          </w:pPr>
          <w:hyperlink w:anchor="_Toc393965656" w:history="1">
            <w:r w:rsidR="007F38F9">
              <w:rPr>
                <w:rStyle w:val="Hyperlink"/>
                <w:b/>
                <w:noProof/>
              </w:rPr>
              <w:t>Figura 5</w:t>
            </w:r>
            <w:r w:rsidR="007F38F9" w:rsidRPr="007F38F9">
              <w:rPr>
                <w:rStyle w:val="Hyperlink"/>
                <w:b/>
                <w:noProof/>
              </w:rPr>
              <w:t xml:space="preserve"> WebSite</w:t>
            </w:r>
            <w:r w:rsidR="00A3369D">
              <w:rPr>
                <w:noProof/>
                <w:webHidden/>
              </w:rPr>
              <w:tab/>
            </w:r>
            <w:r w:rsidR="007C24E5">
              <w:rPr>
                <w:noProof/>
                <w:webHidden/>
              </w:rPr>
              <w:t>24</w:t>
            </w:r>
          </w:hyperlink>
        </w:p>
        <w:p w:rsidR="00A3369D" w:rsidRDefault="006955DD" w:rsidP="00A3369D">
          <w:pPr>
            <w:rPr>
              <w:lang w:val="pt-BR"/>
            </w:rPr>
          </w:pPr>
          <w:r w:rsidRPr="00982676">
            <w:rPr>
              <w:lang w:val="pt-BR"/>
            </w:rPr>
            <w:fldChar w:fldCharType="end"/>
          </w:r>
        </w:p>
      </w:sdtContent>
    </w:sdt>
    <w:p w:rsidR="007C78F2" w:rsidRDefault="007C78F2" w:rsidP="006B36C1">
      <w:pPr>
        <w:rPr>
          <w:rFonts w:ascii="Cambria" w:eastAsia="Calibri" w:hAnsi="Cambria"/>
          <w:b/>
          <w:bCs/>
          <w:color w:val="365F91"/>
          <w:sz w:val="28"/>
          <w:szCs w:val="28"/>
          <w:lang w:val="pt-BR"/>
        </w:rPr>
      </w:pPr>
    </w:p>
    <w:p w:rsidR="007C78F2" w:rsidRDefault="007C78F2" w:rsidP="006B36C1">
      <w:pPr>
        <w:rPr>
          <w:rFonts w:ascii="Cambria" w:eastAsia="Calibri" w:hAnsi="Cambria"/>
          <w:b/>
          <w:bCs/>
          <w:color w:val="365F91"/>
          <w:sz w:val="28"/>
          <w:szCs w:val="28"/>
          <w:lang w:val="pt-BR"/>
        </w:rPr>
      </w:pPr>
    </w:p>
    <w:p w:rsidR="007C78F2" w:rsidRDefault="007C78F2" w:rsidP="006B36C1">
      <w:pPr>
        <w:rPr>
          <w:rFonts w:ascii="Cambria" w:eastAsia="Calibri" w:hAnsi="Cambria"/>
          <w:b/>
          <w:bCs/>
          <w:color w:val="365F91"/>
          <w:sz w:val="28"/>
          <w:szCs w:val="28"/>
          <w:lang w:val="pt-BR"/>
        </w:rPr>
      </w:pPr>
    </w:p>
    <w:p w:rsidR="007C78F2" w:rsidRDefault="007C78F2" w:rsidP="006B36C1">
      <w:pPr>
        <w:rPr>
          <w:rFonts w:ascii="Cambria" w:eastAsia="Calibri" w:hAnsi="Cambria"/>
          <w:b/>
          <w:bCs/>
          <w:color w:val="365F91"/>
          <w:sz w:val="28"/>
          <w:szCs w:val="28"/>
          <w:lang w:val="pt-BR"/>
        </w:rPr>
      </w:pPr>
    </w:p>
    <w:p w:rsidR="007C78F2" w:rsidRDefault="007C78F2" w:rsidP="006B36C1">
      <w:pPr>
        <w:rPr>
          <w:rFonts w:ascii="Cambria" w:eastAsia="Calibri" w:hAnsi="Cambria"/>
          <w:b/>
          <w:bCs/>
          <w:color w:val="365F91"/>
          <w:sz w:val="28"/>
          <w:szCs w:val="28"/>
          <w:lang w:val="pt-BR"/>
        </w:rPr>
      </w:pPr>
    </w:p>
    <w:p w:rsidR="007C78F2" w:rsidRDefault="007C78F2" w:rsidP="006B36C1">
      <w:pPr>
        <w:rPr>
          <w:rFonts w:ascii="Cambria" w:eastAsia="Calibri" w:hAnsi="Cambria"/>
          <w:b/>
          <w:bCs/>
          <w:color w:val="365F91"/>
          <w:sz w:val="28"/>
          <w:szCs w:val="28"/>
          <w:lang w:val="pt-BR"/>
        </w:rPr>
      </w:pPr>
    </w:p>
    <w:p w:rsidR="007C78F2" w:rsidRDefault="007C78F2" w:rsidP="006B36C1">
      <w:pPr>
        <w:rPr>
          <w:rFonts w:ascii="Cambria" w:eastAsia="Calibri" w:hAnsi="Cambria"/>
          <w:b/>
          <w:bCs/>
          <w:color w:val="365F91"/>
          <w:sz w:val="28"/>
          <w:szCs w:val="28"/>
          <w:lang w:val="pt-BR"/>
        </w:rPr>
      </w:pPr>
    </w:p>
    <w:p w:rsidR="007C78F2" w:rsidRDefault="007C78F2" w:rsidP="006B36C1">
      <w:pPr>
        <w:rPr>
          <w:rFonts w:ascii="Cambria" w:eastAsia="Calibri" w:hAnsi="Cambria"/>
          <w:b/>
          <w:bCs/>
          <w:color w:val="365F91"/>
          <w:sz w:val="28"/>
          <w:szCs w:val="28"/>
          <w:lang w:val="pt-BR"/>
        </w:rPr>
      </w:pPr>
    </w:p>
    <w:p w:rsidR="007C78F2" w:rsidRDefault="007C78F2" w:rsidP="006B36C1">
      <w:pPr>
        <w:rPr>
          <w:rFonts w:ascii="Cambria" w:eastAsia="Calibri" w:hAnsi="Cambria"/>
          <w:b/>
          <w:bCs/>
          <w:color w:val="365F91"/>
          <w:sz w:val="28"/>
          <w:szCs w:val="28"/>
          <w:lang w:val="pt-BR"/>
        </w:rPr>
      </w:pPr>
    </w:p>
    <w:p w:rsidR="007C78F2" w:rsidRDefault="007C78F2" w:rsidP="006B36C1">
      <w:pPr>
        <w:rPr>
          <w:rFonts w:ascii="Cambria" w:eastAsia="Calibri" w:hAnsi="Cambria"/>
          <w:b/>
          <w:bCs/>
          <w:color w:val="365F91"/>
          <w:sz w:val="28"/>
          <w:szCs w:val="28"/>
          <w:lang w:val="pt-BR"/>
        </w:rPr>
      </w:pPr>
    </w:p>
    <w:p w:rsidR="005559CF" w:rsidRDefault="005559CF" w:rsidP="006B36C1">
      <w:pPr>
        <w:rPr>
          <w:rFonts w:ascii="Cambria" w:eastAsia="Calibri" w:hAnsi="Cambria"/>
          <w:b/>
          <w:bCs/>
          <w:color w:val="365F91"/>
          <w:sz w:val="28"/>
          <w:szCs w:val="28"/>
          <w:lang w:val="pt-BR"/>
        </w:rPr>
      </w:pPr>
    </w:p>
    <w:p w:rsidR="005559CF" w:rsidRDefault="005559CF" w:rsidP="006B36C1">
      <w:pPr>
        <w:rPr>
          <w:rFonts w:ascii="Cambria" w:eastAsia="Calibri" w:hAnsi="Cambria"/>
          <w:b/>
          <w:bCs/>
          <w:color w:val="365F91"/>
          <w:sz w:val="28"/>
          <w:szCs w:val="28"/>
          <w:lang w:val="pt-BR"/>
        </w:rPr>
      </w:pPr>
    </w:p>
    <w:p w:rsidR="00207038" w:rsidRDefault="00207038" w:rsidP="00207038">
      <w:pPr>
        <w:pStyle w:val="Ttulo1"/>
      </w:pPr>
      <w:bookmarkStart w:id="5" w:name="_Toc393983051"/>
      <w:r>
        <w:lastRenderedPageBreak/>
        <w:t>1</w:t>
      </w:r>
      <w:r w:rsidRPr="00982676">
        <w:t xml:space="preserve">. </w:t>
      </w:r>
      <w:r>
        <w:t>Introdução</w:t>
      </w:r>
      <w:bookmarkEnd w:id="5"/>
    </w:p>
    <w:p w:rsidR="00207038" w:rsidRDefault="00207038" w:rsidP="00207038">
      <w:pPr>
        <w:rPr>
          <w:rFonts w:eastAsia="Calibri"/>
          <w:lang w:val="pt-BR"/>
        </w:rPr>
      </w:pPr>
    </w:p>
    <w:p w:rsidR="00207038" w:rsidRDefault="00207038" w:rsidP="002070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207038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A aplicação “</w:t>
      </w:r>
      <w:proofErr w:type="spellStart"/>
      <w:r w:rsidR="00894FAE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Dados</w:t>
      </w:r>
      <w:r w:rsidRPr="00207038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-Ipad</w:t>
      </w:r>
      <w:proofErr w:type="spellEnd"/>
      <w:r w:rsidRPr="00207038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” foi desenvolvid</w:t>
      </w:r>
      <w:r w:rsidR="002626F4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a</w:t>
      </w:r>
      <w:r w:rsidRPr="00207038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pela </w:t>
      </w:r>
      <w:r w:rsidR="00894FAE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nossa empresa</w:t>
      </w:r>
      <w:r w:rsidRPr="00207038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, </w:t>
      </w:r>
      <w:r w:rsidR="002626F4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com o propósito de</w:t>
      </w:r>
      <w:r w:rsidRPr="00207038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enviar de forma segura e </w:t>
      </w:r>
      <w:proofErr w:type="gramStart"/>
      <w:r w:rsidRPr="00207038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otimizada</w:t>
      </w:r>
      <w:proofErr w:type="gramEnd"/>
      <w:r w:rsidR="002626F4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as estruturas de preços,</w:t>
      </w:r>
      <w:r w:rsidRPr="00207038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dados técnicos, equipa</w:t>
      </w:r>
      <w:r w:rsidR="002626F4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mentos de serie e opcionais de todos os veículos </w:t>
      </w:r>
      <w:r w:rsidRPr="00207038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ativos do mercado brasileiro.</w:t>
      </w:r>
    </w:p>
    <w:p w:rsidR="000B68C7" w:rsidRPr="00207038" w:rsidRDefault="000B68C7" w:rsidP="002070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207038" w:rsidRPr="00207038" w:rsidRDefault="00207038" w:rsidP="002070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207038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Este documento descreve o</w:t>
      </w:r>
      <w:r w:rsidR="002626F4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todo o</w:t>
      </w:r>
      <w:r w:rsidRPr="00207038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conceito da interface e inclui uma </w:t>
      </w:r>
      <w:r w:rsidR="000B68C7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descrição dos dados, fluxo </w:t>
      </w:r>
      <w:r w:rsidRPr="00207038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e formato de transmissão dos dados.</w:t>
      </w:r>
    </w:p>
    <w:p w:rsidR="00207038" w:rsidRPr="00207038" w:rsidRDefault="00207038" w:rsidP="00207038">
      <w:pPr>
        <w:rPr>
          <w:rFonts w:eastAsia="Calibri"/>
          <w:lang w:val="pt-BR"/>
        </w:rPr>
      </w:pPr>
    </w:p>
    <w:p w:rsidR="00207038" w:rsidRPr="00207038" w:rsidRDefault="00207038" w:rsidP="00207038">
      <w:pPr>
        <w:rPr>
          <w:rFonts w:ascii="Cambria" w:eastAsia="Calibri" w:hAnsi="Cambria"/>
          <w:b/>
          <w:bCs/>
          <w:color w:val="365F91"/>
          <w:sz w:val="28"/>
          <w:szCs w:val="28"/>
          <w:lang w:val="pt-BR"/>
        </w:rPr>
      </w:pPr>
    </w:p>
    <w:p w:rsidR="00207038" w:rsidRDefault="00207038" w:rsidP="006B36C1">
      <w:pPr>
        <w:rPr>
          <w:rFonts w:ascii="Cambria" w:eastAsia="Calibri" w:hAnsi="Cambria"/>
          <w:b/>
          <w:bCs/>
          <w:color w:val="365F91"/>
          <w:sz w:val="28"/>
          <w:szCs w:val="28"/>
          <w:lang w:val="pt-BR"/>
        </w:rPr>
      </w:pPr>
    </w:p>
    <w:p w:rsidR="00207038" w:rsidRDefault="00207038" w:rsidP="006B36C1">
      <w:pPr>
        <w:rPr>
          <w:rFonts w:ascii="Cambria" w:eastAsia="Calibri" w:hAnsi="Cambria"/>
          <w:b/>
          <w:bCs/>
          <w:color w:val="365F91"/>
          <w:sz w:val="28"/>
          <w:szCs w:val="28"/>
          <w:lang w:val="pt-BR"/>
        </w:rPr>
      </w:pPr>
    </w:p>
    <w:p w:rsidR="00207038" w:rsidRDefault="00207038" w:rsidP="006B36C1">
      <w:pPr>
        <w:rPr>
          <w:rFonts w:ascii="Cambria" w:eastAsia="Calibri" w:hAnsi="Cambria"/>
          <w:b/>
          <w:bCs/>
          <w:color w:val="365F91"/>
          <w:sz w:val="28"/>
          <w:szCs w:val="28"/>
          <w:lang w:val="pt-BR"/>
        </w:rPr>
      </w:pPr>
    </w:p>
    <w:p w:rsidR="00207038" w:rsidRDefault="00207038" w:rsidP="006B36C1">
      <w:pPr>
        <w:rPr>
          <w:rFonts w:ascii="Cambria" w:eastAsia="Calibri" w:hAnsi="Cambria"/>
          <w:b/>
          <w:bCs/>
          <w:color w:val="365F91"/>
          <w:sz w:val="28"/>
          <w:szCs w:val="28"/>
          <w:lang w:val="pt-BR"/>
        </w:rPr>
      </w:pPr>
    </w:p>
    <w:p w:rsidR="00207038" w:rsidRDefault="00207038" w:rsidP="006B36C1">
      <w:pPr>
        <w:rPr>
          <w:rFonts w:ascii="Cambria" w:eastAsia="Calibri" w:hAnsi="Cambria"/>
          <w:b/>
          <w:bCs/>
          <w:color w:val="365F91"/>
          <w:sz w:val="28"/>
          <w:szCs w:val="28"/>
          <w:lang w:val="pt-BR"/>
        </w:rPr>
      </w:pPr>
    </w:p>
    <w:p w:rsidR="00207038" w:rsidRDefault="00207038" w:rsidP="006B36C1">
      <w:pPr>
        <w:rPr>
          <w:rFonts w:ascii="Cambria" w:eastAsia="Calibri" w:hAnsi="Cambria"/>
          <w:b/>
          <w:bCs/>
          <w:color w:val="365F91"/>
          <w:sz w:val="28"/>
          <w:szCs w:val="28"/>
          <w:lang w:val="pt-BR"/>
        </w:rPr>
      </w:pPr>
    </w:p>
    <w:p w:rsidR="00207038" w:rsidRDefault="00207038" w:rsidP="006B36C1">
      <w:pPr>
        <w:rPr>
          <w:rFonts w:ascii="Cambria" w:eastAsia="Calibri" w:hAnsi="Cambria"/>
          <w:b/>
          <w:bCs/>
          <w:color w:val="365F91"/>
          <w:sz w:val="28"/>
          <w:szCs w:val="28"/>
          <w:lang w:val="pt-BR"/>
        </w:rPr>
      </w:pPr>
    </w:p>
    <w:p w:rsidR="00207038" w:rsidRDefault="00207038" w:rsidP="006B36C1">
      <w:pPr>
        <w:rPr>
          <w:rFonts w:ascii="Cambria" w:eastAsia="Calibri" w:hAnsi="Cambria"/>
          <w:b/>
          <w:bCs/>
          <w:color w:val="365F91"/>
          <w:sz w:val="28"/>
          <w:szCs w:val="28"/>
          <w:lang w:val="pt-BR"/>
        </w:rPr>
      </w:pPr>
    </w:p>
    <w:p w:rsidR="00207038" w:rsidRDefault="00207038" w:rsidP="006B36C1">
      <w:pPr>
        <w:rPr>
          <w:rFonts w:ascii="Cambria" w:eastAsia="Calibri" w:hAnsi="Cambria"/>
          <w:b/>
          <w:bCs/>
          <w:color w:val="365F91"/>
          <w:sz w:val="28"/>
          <w:szCs w:val="28"/>
          <w:lang w:val="pt-BR"/>
        </w:rPr>
      </w:pPr>
    </w:p>
    <w:p w:rsidR="00F62702" w:rsidRDefault="00F62702" w:rsidP="006B36C1">
      <w:pPr>
        <w:rPr>
          <w:rFonts w:ascii="Cambria" w:eastAsia="Calibri" w:hAnsi="Cambria"/>
          <w:b/>
          <w:bCs/>
          <w:color w:val="365F91"/>
          <w:sz w:val="28"/>
          <w:szCs w:val="28"/>
          <w:lang w:val="pt-BR"/>
        </w:rPr>
      </w:pPr>
    </w:p>
    <w:p w:rsidR="00F62702" w:rsidRDefault="00F62702" w:rsidP="006B36C1">
      <w:pPr>
        <w:rPr>
          <w:rFonts w:ascii="Cambria" w:eastAsia="Calibri" w:hAnsi="Cambria"/>
          <w:b/>
          <w:bCs/>
          <w:color w:val="365F91"/>
          <w:sz w:val="28"/>
          <w:szCs w:val="28"/>
          <w:lang w:val="pt-BR"/>
        </w:rPr>
      </w:pPr>
    </w:p>
    <w:p w:rsidR="00F62702" w:rsidRDefault="00F62702" w:rsidP="006B36C1">
      <w:pPr>
        <w:rPr>
          <w:rFonts w:ascii="Cambria" w:eastAsia="Calibri" w:hAnsi="Cambria"/>
          <w:b/>
          <w:bCs/>
          <w:color w:val="365F91"/>
          <w:sz w:val="28"/>
          <w:szCs w:val="28"/>
          <w:lang w:val="pt-BR"/>
        </w:rPr>
      </w:pPr>
    </w:p>
    <w:p w:rsidR="00261C94" w:rsidRDefault="00261C94" w:rsidP="006B36C1">
      <w:pPr>
        <w:rPr>
          <w:rFonts w:ascii="Cambria" w:eastAsia="Calibri" w:hAnsi="Cambria"/>
          <w:b/>
          <w:bCs/>
          <w:color w:val="365F91"/>
          <w:sz w:val="28"/>
          <w:szCs w:val="28"/>
          <w:lang w:val="pt-BR"/>
        </w:rPr>
      </w:pPr>
    </w:p>
    <w:p w:rsidR="00207038" w:rsidRDefault="00207038" w:rsidP="00207038">
      <w:pPr>
        <w:pStyle w:val="Ttulo1"/>
      </w:pPr>
      <w:bookmarkStart w:id="6" w:name="_Toc393983052"/>
      <w:r>
        <w:lastRenderedPageBreak/>
        <w:t>2</w:t>
      </w:r>
      <w:r w:rsidRPr="00982676">
        <w:t xml:space="preserve">. </w:t>
      </w:r>
      <w:r>
        <w:t>Estrutura do Sistema</w:t>
      </w:r>
      <w:bookmarkEnd w:id="6"/>
    </w:p>
    <w:p w:rsidR="00F62702" w:rsidRPr="00F62702" w:rsidRDefault="00F62702" w:rsidP="00F62702">
      <w:pPr>
        <w:rPr>
          <w:lang w:val="pt-BR"/>
        </w:rPr>
      </w:pPr>
    </w:p>
    <w:p w:rsidR="00207038" w:rsidRPr="00F62702" w:rsidRDefault="00F62702" w:rsidP="00F627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F62702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Diagrama exemplificando o sistema</w:t>
      </w:r>
    </w:p>
    <w:p w:rsidR="00207038" w:rsidRDefault="00207038" w:rsidP="00207038">
      <w:pPr>
        <w:rPr>
          <w:lang w:val="pt-BR"/>
        </w:rPr>
      </w:pPr>
    </w:p>
    <w:p w:rsidR="00A3369D" w:rsidRDefault="00A3369D" w:rsidP="00A3369D">
      <w:pPr>
        <w:keepNext/>
        <w:rPr>
          <w:noProof/>
          <w:lang w:val="pt-BR" w:eastAsia="pt-BR" w:bidi="ar-SA"/>
        </w:rPr>
      </w:pPr>
    </w:p>
    <w:p w:rsidR="00894FAE" w:rsidRDefault="00894FAE" w:rsidP="00A3369D">
      <w:pPr>
        <w:keepNext/>
        <w:rPr>
          <w:noProof/>
          <w:lang w:val="pt-BR" w:eastAsia="pt-BR" w:bidi="ar-SA"/>
        </w:rPr>
      </w:pPr>
    </w:p>
    <w:p w:rsidR="00894FAE" w:rsidRDefault="00894FAE" w:rsidP="00A3369D">
      <w:pPr>
        <w:keepNext/>
        <w:rPr>
          <w:noProof/>
          <w:lang w:val="pt-BR" w:eastAsia="pt-BR" w:bidi="ar-SA"/>
        </w:rPr>
      </w:pPr>
    </w:p>
    <w:p w:rsidR="00894FAE" w:rsidRDefault="00894FAE" w:rsidP="00A3369D">
      <w:pPr>
        <w:keepNext/>
        <w:rPr>
          <w:noProof/>
          <w:lang w:val="pt-BR" w:eastAsia="pt-BR" w:bidi="ar-SA"/>
        </w:rPr>
      </w:pPr>
    </w:p>
    <w:p w:rsidR="00894FAE" w:rsidRDefault="00894FAE" w:rsidP="00A3369D">
      <w:pPr>
        <w:keepNext/>
        <w:rPr>
          <w:noProof/>
          <w:lang w:val="pt-BR" w:eastAsia="pt-BR" w:bidi="ar-SA"/>
        </w:rPr>
      </w:pPr>
    </w:p>
    <w:p w:rsidR="00894FAE" w:rsidRDefault="00894FAE" w:rsidP="00A3369D">
      <w:pPr>
        <w:keepNext/>
        <w:rPr>
          <w:noProof/>
          <w:lang w:val="pt-BR" w:eastAsia="pt-BR" w:bidi="ar-SA"/>
        </w:rPr>
      </w:pPr>
    </w:p>
    <w:p w:rsidR="00894FAE" w:rsidRDefault="00894FAE" w:rsidP="00A3369D">
      <w:pPr>
        <w:keepNext/>
        <w:rPr>
          <w:noProof/>
          <w:lang w:val="pt-BR" w:eastAsia="pt-BR" w:bidi="ar-SA"/>
        </w:rPr>
      </w:pPr>
    </w:p>
    <w:p w:rsidR="00894FAE" w:rsidRDefault="00894FAE" w:rsidP="00A3369D">
      <w:pPr>
        <w:keepNext/>
        <w:rPr>
          <w:noProof/>
          <w:lang w:val="pt-BR" w:eastAsia="pt-BR" w:bidi="ar-SA"/>
        </w:rPr>
      </w:pPr>
    </w:p>
    <w:p w:rsidR="00894FAE" w:rsidRDefault="00894FAE" w:rsidP="00A3369D">
      <w:pPr>
        <w:keepNext/>
        <w:rPr>
          <w:noProof/>
          <w:lang w:val="pt-BR" w:eastAsia="pt-BR" w:bidi="ar-SA"/>
        </w:rPr>
      </w:pPr>
    </w:p>
    <w:p w:rsidR="00894FAE" w:rsidRDefault="00894FAE" w:rsidP="00A3369D">
      <w:pPr>
        <w:keepNext/>
        <w:rPr>
          <w:noProof/>
          <w:lang w:val="pt-BR" w:eastAsia="pt-BR" w:bidi="ar-SA"/>
        </w:rPr>
      </w:pPr>
    </w:p>
    <w:p w:rsidR="00894FAE" w:rsidRDefault="00894FAE" w:rsidP="00A3369D">
      <w:pPr>
        <w:keepNext/>
        <w:rPr>
          <w:noProof/>
          <w:lang w:val="pt-BR" w:eastAsia="pt-BR" w:bidi="ar-SA"/>
        </w:rPr>
      </w:pPr>
    </w:p>
    <w:p w:rsidR="00894FAE" w:rsidRDefault="00894FAE" w:rsidP="00A3369D">
      <w:pPr>
        <w:keepNext/>
        <w:rPr>
          <w:noProof/>
          <w:lang w:val="pt-BR" w:eastAsia="pt-BR" w:bidi="ar-SA"/>
        </w:rPr>
      </w:pPr>
    </w:p>
    <w:p w:rsidR="00894FAE" w:rsidRDefault="00894FAE" w:rsidP="00A3369D">
      <w:pPr>
        <w:keepNext/>
      </w:pPr>
    </w:p>
    <w:p w:rsidR="00F62702" w:rsidRPr="00A057EB" w:rsidRDefault="00A3369D" w:rsidP="00A3369D">
      <w:pPr>
        <w:pStyle w:val="Legenda"/>
        <w:rPr>
          <w:color w:val="000000" w:themeColor="text1"/>
          <w:lang w:val="pt-BR"/>
        </w:rPr>
      </w:pPr>
      <w:r w:rsidRPr="00DC6941">
        <w:rPr>
          <w:color w:val="000000" w:themeColor="text1"/>
          <w:lang w:val="pt-BR"/>
        </w:rPr>
        <w:t xml:space="preserve">Figura </w:t>
      </w:r>
      <w:r w:rsidR="006955DD" w:rsidRPr="00A057EB">
        <w:rPr>
          <w:color w:val="000000" w:themeColor="text1"/>
        </w:rPr>
        <w:fldChar w:fldCharType="begin"/>
      </w:r>
      <w:r w:rsidRPr="00DC6941">
        <w:rPr>
          <w:color w:val="000000" w:themeColor="text1"/>
          <w:lang w:val="pt-BR"/>
        </w:rPr>
        <w:instrText xml:space="preserve"> SEQ Figura \* ARABIC </w:instrText>
      </w:r>
      <w:r w:rsidR="006955DD" w:rsidRPr="00A057EB">
        <w:rPr>
          <w:color w:val="000000" w:themeColor="text1"/>
        </w:rPr>
        <w:fldChar w:fldCharType="separate"/>
      </w:r>
      <w:r w:rsidR="009C6A80">
        <w:rPr>
          <w:noProof/>
          <w:color w:val="000000" w:themeColor="text1"/>
          <w:lang w:val="pt-BR"/>
        </w:rPr>
        <w:t>1</w:t>
      </w:r>
      <w:r w:rsidR="006955DD" w:rsidRPr="00A057EB">
        <w:rPr>
          <w:color w:val="000000" w:themeColor="text1"/>
        </w:rPr>
        <w:fldChar w:fldCharType="end"/>
      </w:r>
      <w:r w:rsidRPr="00DC6941">
        <w:rPr>
          <w:color w:val="000000" w:themeColor="text1"/>
          <w:lang w:val="pt-BR"/>
        </w:rPr>
        <w:t xml:space="preserve"> Modelo do Sistema</w:t>
      </w:r>
    </w:p>
    <w:p w:rsidR="00F62702" w:rsidRDefault="00F62702" w:rsidP="00F62702">
      <w:pPr>
        <w:rPr>
          <w:lang w:val="pt-BR"/>
        </w:rPr>
      </w:pPr>
    </w:p>
    <w:p w:rsidR="002151B0" w:rsidRDefault="00F62702" w:rsidP="00F627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F62702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O banco de dados online será o recipiente para os arquivos </w:t>
      </w:r>
      <w:proofErr w:type="gramStart"/>
      <w:r w:rsidRPr="00F62702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impor</w:t>
      </w:r>
      <w:r w:rsidR="00894FAE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tados </w:t>
      </w:r>
      <w:r w:rsidR="002626F4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.</w:t>
      </w:r>
      <w:proofErr w:type="gramEnd"/>
      <w:r w:rsidR="002626F4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A comunicação esta</w:t>
      </w:r>
      <w:r w:rsidRPr="00F62702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descrita no capítulo 4. </w:t>
      </w:r>
    </w:p>
    <w:p w:rsidR="00F62702" w:rsidRPr="00F62702" w:rsidRDefault="00F62702" w:rsidP="00F627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F62702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O sistema de importação envia</w:t>
      </w:r>
      <w:r w:rsidR="002626F4" w:rsidRPr="00F62702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</w:t>
      </w:r>
      <w:r w:rsidRPr="00F62702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os dados do banco de dados </w:t>
      </w:r>
      <w:r w:rsidR="00894FAE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do sistema</w:t>
      </w:r>
      <w:r w:rsidRPr="00F62702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</w:t>
      </w:r>
      <w:r w:rsidR="002626F4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e</w:t>
      </w:r>
      <w:r w:rsidRPr="00F62702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os armazena no banco de dados online</w:t>
      </w:r>
      <w:r w:rsidR="002626F4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,</w:t>
      </w:r>
      <w:r w:rsidRPr="00F62702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ficando desta forma disponível na Web para os acessos às novas atualizações. </w:t>
      </w:r>
    </w:p>
    <w:p w:rsidR="00261C94" w:rsidRDefault="00261C94" w:rsidP="00B1414F">
      <w:pPr>
        <w:rPr>
          <w:rFonts w:ascii="Cambria" w:eastAsia="Calibri" w:hAnsi="Cambria"/>
          <w:b/>
          <w:bCs/>
          <w:color w:val="365F91"/>
          <w:sz w:val="28"/>
          <w:szCs w:val="28"/>
          <w:lang w:val="pt-BR"/>
        </w:rPr>
      </w:pPr>
    </w:p>
    <w:p w:rsidR="00261C94" w:rsidRPr="00B1414F" w:rsidRDefault="00261C94" w:rsidP="00B1414F">
      <w:pPr>
        <w:rPr>
          <w:lang w:val="pt-BR"/>
        </w:rPr>
      </w:pPr>
    </w:p>
    <w:p w:rsidR="009A6B66" w:rsidRPr="00982676" w:rsidRDefault="009A6B66" w:rsidP="009A6B66">
      <w:pPr>
        <w:pStyle w:val="Ttulo1"/>
      </w:pPr>
      <w:bookmarkStart w:id="7" w:name="_Toc393983053"/>
      <w:r>
        <w:lastRenderedPageBreak/>
        <w:t>3</w:t>
      </w:r>
      <w:r w:rsidRPr="00982676">
        <w:t>. Estrutura dos dados</w:t>
      </w:r>
      <w:bookmarkEnd w:id="7"/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98267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982676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Os dados serão codificados no formato JSON</w:t>
      </w:r>
    </w:p>
    <w:p w:rsidR="009A6B66" w:rsidRPr="0098267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982676">
        <w:rPr>
          <w:rFonts w:ascii="Arial" w:hAnsi="Arial" w:cs="Arial"/>
          <w:color w:val="000000" w:themeColor="text1"/>
          <w:sz w:val="24"/>
          <w:szCs w:val="24"/>
          <w:lang w:val="pt-BR" w:eastAsia="pt-BR" w:bidi="ar-SA"/>
        </w:rPr>
        <w:t>(Vide</w:t>
      </w:r>
      <w:r w:rsidRPr="00982676">
        <w:rPr>
          <w:rFonts w:ascii="Arial" w:hAnsi="Arial" w:cs="Arial"/>
          <w:color w:val="0000FF"/>
          <w:sz w:val="24"/>
          <w:szCs w:val="24"/>
          <w:lang w:val="pt-BR" w:eastAsia="pt-BR" w:bidi="ar-SA"/>
        </w:rPr>
        <w:t xml:space="preserve">: </w:t>
      </w:r>
      <w:hyperlink r:id="rId8" w:history="1">
        <w:r w:rsidRPr="004C1343">
          <w:rPr>
            <w:rStyle w:val="Hyperlink"/>
            <w:rFonts w:ascii="Arial" w:hAnsi="Arial" w:cs="Arial"/>
            <w:sz w:val="24"/>
            <w:szCs w:val="24"/>
            <w:lang w:val="pt-BR" w:eastAsia="pt-BR" w:bidi="ar-SA"/>
          </w:rPr>
          <w:t>http://pt.wikipedia.org/wiki/Json</w:t>
        </w:r>
      </w:hyperlink>
      <w:r w:rsidRPr="00982676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)</w:t>
      </w:r>
    </w:p>
    <w:p w:rsidR="009A6B66" w:rsidRPr="0098267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982676" w:rsidRDefault="009A6B66" w:rsidP="009A6B66">
      <w:pPr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580BFB" w:rsidRDefault="009A6B66" w:rsidP="009A6B66">
      <w:pPr>
        <w:pStyle w:val="Ttulo1"/>
      </w:pPr>
      <w:bookmarkStart w:id="8" w:name="_Toc393983054"/>
      <w:r>
        <w:t>3</w:t>
      </w:r>
      <w:r w:rsidRPr="00580BFB">
        <w:t>.1 JSON</w:t>
      </w:r>
      <w:bookmarkEnd w:id="8"/>
      <w:r w:rsidRPr="00580BFB">
        <w:t xml:space="preserve"> </w:t>
      </w:r>
    </w:p>
    <w:p w:rsidR="009A6B66" w:rsidRPr="0098267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O arquivo JSON será composto por três itens: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b/>
          <w:color w:val="000000"/>
          <w:sz w:val="24"/>
          <w:szCs w:val="24"/>
          <w:lang w:val="pt-BR" w:eastAsia="pt-BR" w:bidi="ar-SA"/>
        </w:rPr>
        <w:t>Data da R</w:t>
      </w:r>
      <w:r w:rsidRPr="00F6326A">
        <w:rPr>
          <w:rFonts w:ascii="Arial" w:hAnsi="Arial" w:cs="Arial"/>
          <w:b/>
          <w:color w:val="000000"/>
          <w:sz w:val="24"/>
          <w:szCs w:val="24"/>
          <w:lang w:val="pt-BR" w:eastAsia="pt-BR" w:bidi="ar-SA"/>
        </w:rPr>
        <w:t xml:space="preserve">evisão </w:t>
      </w:r>
    </w:p>
    <w:p w:rsidR="009A6B66" w:rsidRPr="00F6326A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Contém a Data da revisão vigente.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F6326A" w:rsidRDefault="009A6B66" w:rsidP="009A6B66">
      <w:pPr>
        <w:pStyle w:val="PargrafodaLista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/>
          <w:sz w:val="24"/>
          <w:szCs w:val="24"/>
          <w:lang w:val="pt-BR" w:eastAsia="pt-BR" w:bidi="ar-SA"/>
        </w:rPr>
      </w:pPr>
      <w:r w:rsidRPr="00F6326A">
        <w:rPr>
          <w:rFonts w:ascii="Arial" w:hAnsi="Arial" w:cs="Arial"/>
          <w:b/>
          <w:color w:val="000000"/>
          <w:sz w:val="24"/>
          <w:szCs w:val="24"/>
          <w:lang w:val="pt-BR" w:eastAsia="pt-BR" w:bidi="ar-SA"/>
        </w:rPr>
        <w:t xml:space="preserve">Veículos </w:t>
      </w:r>
    </w:p>
    <w:p w:rsidR="009A6B66" w:rsidRPr="00F6326A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Contém t</w:t>
      </w:r>
      <w:r w:rsidRPr="00F6326A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odos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os</w:t>
      </w:r>
      <w:r w:rsidRPr="00F6326A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veículos ativos no mercado atual, e seus respectivos dados complementares (equipamentos opcionais, equipamentos de série, dados técnicos, etc.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).</w:t>
      </w:r>
      <w:r w:rsidRPr="00F6326A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F6326A" w:rsidRDefault="009A6B66" w:rsidP="009A6B66">
      <w:pPr>
        <w:pStyle w:val="PargrafodaLista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/>
          <w:sz w:val="24"/>
          <w:szCs w:val="24"/>
          <w:lang w:val="pt-BR" w:eastAsia="pt-BR" w:bidi="ar-SA"/>
        </w:rPr>
      </w:pPr>
      <w:r w:rsidRPr="00F6326A">
        <w:rPr>
          <w:rFonts w:ascii="Arial" w:hAnsi="Arial" w:cs="Arial"/>
          <w:b/>
          <w:color w:val="000000"/>
          <w:sz w:val="24"/>
          <w:szCs w:val="24"/>
          <w:lang w:val="pt-BR" w:eastAsia="pt-BR" w:bidi="ar-SA"/>
        </w:rPr>
        <w:t>Listagem de Códigos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Listagem dos códigos (</w:t>
      </w:r>
      <w:proofErr w:type="spellStart"/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ID’s</w:t>
      </w:r>
      <w:proofErr w:type="spellEnd"/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) de todos os equipamentos, dados técnicos, e mercados para serem relacionados com os veículos.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Default="00DD52EE" w:rsidP="009A6B66">
      <w:pPr>
        <w:pStyle w:val="Ttulo1"/>
      </w:pPr>
      <w:bookmarkStart w:id="9" w:name="_Toc393983055"/>
      <w:r>
        <w:t xml:space="preserve">3.1.1 </w:t>
      </w:r>
      <w:r w:rsidR="009A6B66">
        <w:t>Data da Revisão</w:t>
      </w:r>
      <w:bookmarkEnd w:id="9"/>
      <w:r w:rsidR="009A6B66" w:rsidRPr="00580BFB">
        <w:t xml:space="preserve"> </w:t>
      </w:r>
    </w:p>
    <w:p w:rsidR="009A6B66" w:rsidRPr="00271329" w:rsidRDefault="009A6B66" w:rsidP="009A6B66">
      <w:pPr>
        <w:rPr>
          <w:rFonts w:eastAsia="Calibri"/>
          <w:lang w:val="pt-BR"/>
        </w:rPr>
      </w:pPr>
    </w:p>
    <w:p w:rsidR="009A6B66" w:rsidRDefault="009A6B66" w:rsidP="009A6B66">
      <w:pPr>
        <w:pStyle w:val="PargrafodaLista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“</w:t>
      </w:r>
      <w:proofErr w:type="spellStart"/>
      <w:proofErr w:type="gramStart"/>
      <w:r w:rsidRPr="00271329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DataDaRevisao</w:t>
      </w:r>
      <w:proofErr w:type="spellEnd"/>
      <w:proofErr w:type="gramEnd"/>
      <w:r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”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Contém a data completa da revisão</w:t>
      </w: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.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</w:t>
      </w:r>
      <w:r>
        <w:rPr>
          <w:rFonts w:ascii="Arial" w:hAnsi="Arial" w:cs="Arial"/>
          <w:bCs/>
          <w:i/>
          <w:color w:val="000000"/>
          <w:lang w:val="pt-BR" w:eastAsia="pt-BR" w:bidi="ar-SA"/>
        </w:rPr>
        <w:t>DATETIME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261C94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/>
          <w:color w:val="000000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</w:t>
      </w:r>
      <w:r w:rsidRPr="00271329">
        <w:rPr>
          <w:rFonts w:ascii="Arial" w:hAnsi="Arial" w:cs="Arial"/>
          <w:bCs/>
          <w:i/>
          <w:color w:val="000000"/>
          <w:lang w:val="pt-BR" w:eastAsia="pt-BR" w:bidi="ar-SA"/>
        </w:rPr>
        <w:t>‘2014-06-</w:t>
      </w:r>
      <w:proofErr w:type="gramStart"/>
      <w:r w:rsidRPr="00271329">
        <w:rPr>
          <w:rFonts w:ascii="Arial" w:hAnsi="Arial" w:cs="Arial"/>
          <w:bCs/>
          <w:i/>
          <w:color w:val="000000"/>
          <w:lang w:val="pt-BR" w:eastAsia="pt-BR" w:bidi="ar-SA"/>
        </w:rPr>
        <w:t>26T17:</w:t>
      </w:r>
      <w:proofErr w:type="gramEnd"/>
      <w:r w:rsidRPr="00271329">
        <w:rPr>
          <w:rFonts w:ascii="Arial" w:hAnsi="Arial" w:cs="Arial"/>
          <w:bCs/>
          <w:i/>
          <w:color w:val="000000"/>
          <w:lang w:val="pt-BR" w:eastAsia="pt-BR" w:bidi="ar-SA"/>
        </w:rPr>
        <w:t>07:10.9575934-03:00</w:t>
      </w:r>
      <w:r>
        <w:rPr>
          <w:rFonts w:ascii="Arial" w:hAnsi="Arial" w:cs="Arial"/>
          <w:bCs/>
          <w:i/>
          <w:color w:val="000000"/>
          <w:lang w:val="pt-BR" w:eastAsia="pt-BR" w:bidi="ar-SA"/>
        </w:rPr>
        <w:t>’</w:t>
      </w:r>
    </w:p>
    <w:p w:rsidR="005559CF" w:rsidRPr="005559CF" w:rsidRDefault="005559CF" w:rsidP="005559CF">
      <w:pPr>
        <w:pStyle w:val="PargrafodaLista"/>
        <w:rPr>
          <w:rFonts w:ascii="Arial" w:hAnsi="Arial" w:cs="Arial"/>
          <w:bCs/>
          <w:i/>
          <w:color w:val="000000"/>
          <w:lang w:val="pt-BR" w:eastAsia="pt-BR" w:bidi="ar-SA"/>
        </w:rPr>
      </w:pPr>
    </w:p>
    <w:p w:rsidR="005559CF" w:rsidRPr="005559CF" w:rsidRDefault="005559CF" w:rsidP="005559CF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bCs/>
          <w:i/>
          <w:color w:val="000000"/>
          <w:lang w:val="pt-BR" w:eastAsia="pt-BR" w:bidi="ar-SA"/>
        </w:rPr>
      </w:pPr>
    </w:p>
    <w:p w:rsidR="009A6B66" w:rsidRDefault="009A6B66" w:rsidP="009A6B66">
      <w:pPr>
        <w:pStyle w:val="Ttulo1"/>
        <w:rPr>
          <w:rFonts w:ascii="Arial" w:hAnsi="Arial" w:cs="Arial"/>
          <w:color w:val="000000"/>
          <w:lang w:eastAsia="pt-BR" w:bidi="ar-SA"/>
        </w:rPr>
      </w:pPr>
      <w:bookmarkStart w:id="10" w:name="_Toc393983056"/>
      <w:r>
        <w:lastRenderedPageBreak/>
        <w:t>3</w:t>
      </w:r>
      <w:r w:rsidRPr="00580BFB">
        <w:t>.1</w:t>
      </w:r>
      <w:r>
        <w:t>.2</w:t>
      </w:r>
      <w:r w:rsidRPr="00580BFB">
        <w:t xml:space="preserve"> </w:t>
      </w:r>
      <w:r>
        <w:t>Veículos</w:t>
      </w:r>
      <w:bookmarkEnd w:id="10"/>
      <w:r w:rsidRPr="00580BFB">
        <w:t xml:space="preserve"> 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“</w:t>
      </w:r>
      <w:proofErr w:type="spellStart"/>
      <w:proofErr w:type="gramStart"/>
      <w:r w:rsidRPr="003C77C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VeiculoSpectrendsId</w:t>
      </w:r>
      <w:proofErr w:type="spellEnd"/>
      <w:proofErr w:type="gramEnd"/>
      <w:r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”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Contém</w:t>
      </w: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um ID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</w:t>
      </w: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único, criado pelo fornecedor para identificar o veiculo.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</w:t>
      </w:r>
      <w:r w:rsidRPr="003C77CB">
        <w:rPr>
          <w:rFonts w:ascii="Arial" w:hAnsi="Arial" w:cs="Arial"/>
          <w:bCs/>
          <w:i/>
          <w:color w:val="000000"/>
          <w:lang w:val="pt-BR" w:eastAsia="pt-BR" w:bidi="ar-SA"/>
        </w:rPr>
        <w:t>INT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‘</w:t>
      </w:r>
      <w:r w:rsidRPr="003C77CB">
        <w:rPr>
          <w:rFonts w:ascii="Arial" w:hAnsi="Arial" w:cs="Arial"/>
          <w:bCs/>
          <w:i/>
          <w:color w:val="000000"/>
          <w:lang w:val="pt-BR" w:eastAsia="pt-BR" w:bidi="ar-SA"/>
        </w:rPr>
        <w:t>128480</w:t>
      </w:r>
      <w:r>
        <w:rPr>
          <w:rFonts w:ascii="Arial" w:hAnsi="Arial" w:cs="Arial"/>
          <w:bCs/>
          <w:i/>
          <w:color w:val="000000"/>
          <w:lang w:val="pt-BR" w:eastAsia="pt-BR" w:bidi="ar-SA"/>
        </w:rPr>
        <w:t>’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D53711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"Nome"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Contém</w:t>
      </w: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a descrição completa do veiculo.</w:t>
      </w:r>
    </w:p>
    <w:p w:rsidR="009A6B66" w:rsidRPr="00F47645" w:rsidRDefault="009A6B66" w:rsidP="009A6B6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</w:t>
      </w:r>
      <w:r w:rsidRPr="009952CB">
        <w:rPr>
          <w:rFonts w:ascii="Arial" w:hAnsi="Arial" w:cs="Arial"/>
          <w:bCs/>
          <w:i/>
          <w:color w:val="000000"/>
          <w:lang w:val="pt-BR" w:eastAsia="pt-BR" w:bidi="ar-SA"/>
        </w:rPr>
        <w:t>STRING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eastAsia="pt-BR" w:bidi="ar-SA"/>
        </w:rPr>
        <w:t xml:space="preserve">EX.: </w:t>
      </w:r>
      <w:r>
        <w:rPr>
          <w:rFonts w:ascii="Arial" w:hAnsi="Arial" w:cs="Arial"/>
          <w:bCs/>
          <w:color w:val="000000"/>
          <w:sz w:val="24"/>
          <w:szCs w:val="24"/>
          <w:lang w:eastAsia="pt-BR" w:bidi="ar-SA"/>
        </w:rPr>
        <w:t>‘</w:t>
      </w:r>
      <w:r w:rsidRPr="009952CB">
        <w:rPr>
          <w:rFonts w:ascii="Arial" w:hAnsi="Arial" w:cs="Arial"/>
          <w:bCs/>
          <w:i/>
          <w:color w:val="000000"/>
          <w:lang w:eastAsia="pt-BR" w:bidi="ar-SA"/>
        </w:rPr>
        <w:t>VOLKSWAGEN POLO SEDAN TOTAL FLEX VHT 1.6  4-P 2014 - 04/2013</w:t>
      </w:r>
      <w:r>
        <w:rPr>
          <w:rFonts w:ascii="Arial" w:hAnsi="Arial" w:cs="Arial"/>
          <w:bCs/>
          <w:i/>
          <w:color w:val="000000"/>
          <w:lang w:eastAsia="pt-BR" w:bidi="ar-SA"/>
        </w:rPr>
        <w:t>’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eastAsia="pt-BR" w:bidi="ar-SA"/>
        </w:rPr>
      </w:pPr>
    </w:p>
    <w:p w:rsidR="009A6B66" w:rsidRDefault="009A6B66" w:rsidP="009A6B66">
      <w:pPr>
        <w:pStyle w:val="PargrafodaLista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D53711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“</w:t>
      </w:r>
      <w:proofErr w:type="spellStart"/>
      <w:proofErr w:type="gramStart"/>
      <w:r w:rsidRPr="003C77C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CombustivelId</w:t>
      </w:r>
      <w:proofErr w:type="spellEnd"/>
      <w:proofErr w:type="gramEnd"/>
      <w:r w:rsidRPr="00D53711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Contém</w:t>
      </w: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um ID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</w:t>
      </w: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único, para identificar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o combustível do veiculo.</w:t>
      </w:r>
    </w:p>
    <w:p w:rsidR="009A6B66" w:rsidRPr="00F47645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</w:t>
      </w:r>
      <w:r w:rsidRPr="003C77CB">
        <w:rPr>
          <w:rFonts w:ascii="Arial" w:hAnsi="Arial" w:cs="Arial"/>
          <w:bCs/>
          <w:i/>
          <w:color w:val="000000"/>
          <w:lang w:val="pt-BR" w:eastAsia="pt-BR" w:bidi="ar-SA"/>
        </w:rPr>
        <w:t>INT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 w:rsidRPr="009952CB">
        <w:t xml:space="preserve"> </w:t>
      </w:r>
      <w:r>
        <w:t>‘</w:t>
      </w:r>
      <w:r w:rsidRPr="009952CB">
        <w:rPr>
          <w:rFonts w:ascii="Arial" w:hAnsi="Arial" w:cs="Arial"/>
          <w:bCs/>
          <w:i/>
          <w:color w:val="000000"/>
          <w:lang w:val="pt-BR" w:eastAsia="pt-BR" w:bidi="ar-SA"/>
        </w:rPr>
        <w:t>60</w:t>
      </w:r>
      <w:r>
        <w:rPr>
          <w:rFonts w:ascii="Arial" w:hAnsi="Arial" w:cs="Arial"/>
          <w:bCs/>
          <w:i/>
          <w:color w:val="000000"/>
          <w:lang w:val="pt-BR" w:eastAsia="pt-BR" w:bidi="ar-SA"/>
        </w:rPr>
        <w:t>’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D53711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"Marca"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Contém</w:t>
      </w: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a Marca da montadora do veiculo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 w:rsidRPr="009952CB">
        <w:rPr>
          <w:rFonts w:ascii="Arial" w:hAnsi="Arial" w:cs="Arial"/>
          <w:bCs/>
          <w:i/>
          <w:color w:val="000000"/>
          <w:lang w:val="pt-BR" w:eastAsia="pt-BR" w:bidi="ar-SA"/>
        </w:rPr>
        <w:t xml:space="preserve"> STRING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AA2E35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 w:rsidRPr="009952CB">
        <w:t xml:space="preserve"> </w:t>
      </w:r>
      <w:r>
        <w:t>‘</w:t>
      </w:r>
      <w:r w:rsidRPr="009952CB">
        <w:rPr>
          <w:rFonts w:ascii="Arial" w:hAnsi="Arial" w:cs="Arial"/>
          <w:bCs/>
          <w:i/>
          <w:color w:val="000000"/>
          <w:lang w:val="pt-BR" w:eastAsia="pt-BR" w:bidi="ar-SA"/>
        </w:rPr>
        <w:t>VOLKSWAGEN’</w:t>
      </w:r>
    </w:p>
    <w:p w:rsidR="00AA2E35" w:rsidRPr="00AA2E35" w:rsidRDefault="00AA2E35" w:rsidP="00AA2E35">
      <w:pPr>
        <w:pStyle w:val="PargrafodaLista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AA2E35" w:rsidRPr="003C77CB" w:rsidRDefault="00AA2E35" w:rsidP="00AA2E35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F47645" w:rsidRDefault="009A6B66" w:rsidP="005559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D53711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lastRenderedPageBreak/>
        <w:t>"Modelo"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Contém</w:t>
      </w: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o modelo do veiculo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 w:rsidRPr="009952CB">
        <w:rPr>
          <w:rFonts w:ascii="Arial" w:hAnsi="Arial" w:cs="Arial"/>
          <w:bCs/>
          <w:i/>
          <w:color w:val="000000"/>
          <w:lang w:val="pt-BR" w:eastAsia="pt-BR" w:bidi="ar-SA"/>
        </w:rPr>
        <w:t xml:space="preserve"> STRING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‘</w:t>
      </w:r>
      <w:r w:rsidRPr="009952CB">
        <w:rPr>
          <w:rFonts w:ascii="Arial" w:hAnsi="Arial" w:cs="Arial"/>
          <w:bCs/>
          <w:i/>
          <w:color w:val="000000"/>
          <w:lang w:val="pt-BR" w:eastAsia="pt-BR" w:bidi="ar-SA"/>
        </w:rPr>
        <w:t>POLO’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D53711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  <w:proofErr w:type="spellStart"/>
      <w:r w:rsidRPr="00D53711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Versao</w:t>
      </w:r>
      <w:proofErr w:type="spellEnd"/>
      <w:r w:rsidRPr="00D53711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Contém</w:t>
      </w: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a versão do veiculo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 w:rsidRPr="00AA7A05">
        <w:rPr>
          <w:rFonts w:ascii="Arial" w:hAnsi="Arial" w:cs="Arial"/>
          <w:bCs/>
          <w:i/>
          <w:color w:val="000000"/>
          <w:lang w:val="pt-BR" w:eastAsia="pt-BR" w:bidi="ar-SA"/>
        </w:rPr>
        <w:t xml:space="preserve"> </w:t>
      </w:r>
      <w:r w:rsidRPr="009952CB">
        <w:rPr>
          <w:rFonts w:ascii="Arial" w:hAnsi="Arial" w:cs="Arial"/>
          <w:bCs/>
          <w:i/>
          <w:color w:val="000000"/>
          <w:lang w:val="pt-BR" w:eastAsia="pt-BR" w:bidi="ar-SA"/>
        </w:rPr>
        <w:t>STRING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 w:rsidRPr="00AA7A05">
        <w:t xml:space="preserve"> </w:t>
      </w:r>
      <w:r>
        <w:t>‘</w:t>
      </w:r>
      <w:r w:rsidRPr="00AA7A05">
        <w:rPr>
          <w:rFonts w:ascii="Arial" w:hAnsi="Arial" w:cs="Arial"/>
          <w:bCs/>
          <w:i/>
          <w:color w:val="000000"/>
          <w:lang w:val="pt-BR" w:eastAsia="pt-BR" w:bidi="ar-SA"/>
        </w:rPr>
        <w:t>SEDAN TOTAL FLEX VHT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’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3C77C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"Complemento"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Contém</w:t>
      </w: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o complemento d</w:t>
      </w: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o veiculo</w:t>
      </w:r>
    </w:p>
    <w:p w:rsidR="009A6B66" w:rsidRPr="00F47645" w:rsidRDefault="009A6B66" w:rsidP="009A6B66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 w:rsidRPr="00AA7A05">
        <w:rPr>
          <w:rFonts w:ascii="Arial" w:hAnsi="Arial" w:cs="Arial"/>
          <w:bCs/>
          <w:i/>
          <w:color w:val="000000"/>
          <w:lang w:val="pt-BR" w:eastAsia="pt-BR" w:bidi="ar-SA"/>
        </w:rPr>
        <w:t xml:space="preserve"> </w:t>
      </w:r>
      <w:r w:rsidRPr="009952CB">
        <w:rPr>
          <w:rFonts w:ascii="Arial" w:hAnsi="Arial" w:cs="Arial"/>
          <w:bCs/>
          <w:i/>
          <w:color w:val="000000"/>
          <w:lang w:val="pt-BR" w:eastAsia="pt-BR" w:bidi="ar-SA"/>
        </w:rPr>
        <w:t>STRING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D53711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"Motor"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Contém</w:t>
      </w: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o tipo de motor do veiculo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 w:rsidRPr="00AA7A05">
        <w:rPr>
          <w:rFonts w:ascii="Arial" w:hAnsi="Arial" w:cs="Arial"/>
          <w:bCs/>
          <w:i/>
          <w:color w:val="000000"/>
          <w:lang w:val="pt-BR" w:eastAsia="pt-BR" w:bidi="ar-SA"/>
        </w:rPr>
        <w:t xml:space="preserve"> </w:t>
      </w:r>
      <w:r w:rsidRPr="009952CB">
        <w:rPr>
          <w:rFonts w:ascii="Arial" w:hAnsi="Arial" w:cs="Arial"/>
          <w:bCs/>
          <w:i/>
          <w:color w:val="000000"/>
          <w:lang w:val="pt-BR" w:eastAsia="pt-BR" w:bidi="ar-SA"/>
        </w:rPr>
        <w:t>STRING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 w:rsidRPr="00AA7A05">
        <w:t xml:space="preserve"> 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‘</w:t>
      </w:r>
      <w:r w:rsidRPr="00AA7A05">
        <w:rPr>
          <w:rFonts w:ascii="Arial" w:hAnsi="Arial" w:cs="Arial"/>
          <w:bCs/>
          <w:i/>
          <w:color w:val="000000"/>
          <w:lang w:val="pt-BR" w:eastAsia="pt-BR" w:bidi="ar-SA"/>
        </w:rPr>
        <w:t>1.6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’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D53711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 xml:space="preserve">"Portas"     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Contém</w:t>
      </w: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a quantidade de portas do veiculo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 w:rsidRPr="00AA7A05">
        <w:rPr>
          <w:rFonts w:ascii="Arial" w:hAnsi="Arial" w:cs="Arial"/>
          <w:bCs/>
          <w:i/>
          <w:color w:val="000000"/>
          <w:lang w:val="pt-BR" w:eastAsia="pt-BR" w:bidi="ar-SA"/>
        </w:rPr>
        <w:t xml:space="preserve"> </w:t>
      </w:r>
      <w:r w:rsidRPr="009952CB">
        <w:rPr>
          <w:rFonts w:ascii="Arial" w:hAnsi="Arial" w:cs="Arial"/>
          <w:bCs/>
          <w:i/>
          <w:color w:val="000000"/>
          <w:lang w:val="pt-BR" w:eastAsia="pt-BR" w:bidi="ar-SA"/>
        </w:rPr>
        <w:t>STRING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5559CF" w:rsidRDefault="009A6B66" w:rsidP="005559CF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‘</w:t>
      </w:r>
      <w:r w:rsidRPr="00AA7A05">
        <w:rPr>
          <w:rFonts w:ascii="Arial" w:hAnsi="Arial" w:cs="Arial"/>
          <w:bCs/>
          <w:i/>
          <w:color w:val="000000"/>
          <w:lang w:val="pt-BR" w:eastAsia="pt-BR" w:bidi="ar-SA"/>
        </w:rPr>
        <w:t>4’</w:t>
      </w:r>
    </w:p>
    <w:p w:rsidR="007F38F9" w:rsidRDefault="007F38F9" w:rsidP="007F38F9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D53711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"Mercado"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F47645" w:rsidRDefault="009A6B66" w:rsidP="009A6B66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Contém</w:t>
      </w: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o mercado a qual pertence </w:t>
      </w: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o veiculo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 w:rsidRPr="00AA7A05">
        <w:rPr>
          <w:rFonts w:ascii="Arial" w:hAnsi="Arial" w:cs="Arial"/>
          <w:bCs/>
          <w:i/>
          <w:color w:val="000000"/>
          <w:lang w:val="pt-BR" w:eastAsia="pt-BR" w:bidi="ar-SA"/>
        </w:rPr>
        <w:t xml:space="preserve"> </w:t>
      </w:r>
      <w:r w:rsidRPr="009952CB">
        <w:rPr>
          <w:rFonts w:ascii="Arial" w:hAnsi="Arial" w:cs="Arial"/>
          <w:bCs/>
          <w:i/>
          <w:color w:val="000000"/>
          <w:lang w:val="pt-BR" w:eastAsia="pt-BR" w:bidi="ar-SA"/>
        </w:rPr>
        <w:t>STRING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‘</w:t>
      </w:r>
      <w:r w:rsidRPr="00AA7A05">
        <w:rPr>
          <w:rFonts w:ascii="Arial" w:hAnsi="Arial" w:cs="Arial"/>
          <w:bCs/>
          <w:i/>
          <w:color w:val="000000"/>
          <w:lang w:val="pt-BR" w:eastAsia="pt-BR" w:bidi="ar-SA"/>
        </w:rPr>
        <w:t>BR’</w:t>
      </w:r>
    </w:p>
    <w:p w:rsidR="009A6B66" w:rsidRPr="00F47645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D53711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"Origem"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Contém</w:t>
      </w: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a origem de fabricação d</w:t>
      </w: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o veiculo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 w:rsidRPr="00AA7A05">
        <w:rPr>
          <w:rFonts w:ascii="Arial" w:hAnsi="Arial" w:cs="Arial"/>
          <w:bCs/>
          <w:i/>
          <w:color w:val="000000"/>
          <w:lang w:val="pt-BR" w:eastAsia="pt-BR" w:bidi="ar-SA"/>
        </w:rPr>
        <w:t xml:space="preserve"> </w:t>
      </w:r>
      <w:r w:rsidRPr="009952CB">
        <w:rPr>
          <w:rFonts w:ascii="Arial" w:hAnsi="Arial" w:cs="Arial"/>
          <w:bCs/>
          <w:i/>
          <w:color w:val="000000"/>
          <w:lang w:val="pt-BR" w:eastAsia="pt-BR" w:bidi="ar-SA"/>
        </w:rPr>
        <w:t>STRING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 w:rsidRPr="00AA7A05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‘</w:t>
      </w:r>
      <w:r w:rsidRPr="00AA7A05">
        <w:rPr>
          <w:rFonts w:ascii="Arial" w:hAnsi="Arial" w:cs="Arial"/>
          <w:bCs/>
          <w:i/>
          <w:color w:val="000000"/>
          <w:lang w:val="pt-BR" w:eastAsia="pt-BR" w:bidi="ar-SA"/>
        </w:rPr>
        <w:t>BR’</w:t>
      </w:r>
    </w:p>
    <w:p w:rsidR="009A6B66" w:rsidRPr="00D53711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D53711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  <w:proofErr w:type="spellStart"/>
      <w:proofErr w:type="gramStart"/>
      <w:r w:rsidRPr="00D53711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AnoModelo</w:t>
      </w:r>
      <w:proofErr w:type="spellEnd"/>
      <w:proofErr w:type="gramEnd"/>
      <w:r w:rsidRPr="00D53711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Pr="00F47645" w:rsidRDefault="009A6B66" w:rsidP="009A6B66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Contém</w:t>
      </w: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o ano de modelo do </w:t>
      </w: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veiculo</w:t>
      </w:r>
      <w:r w:rsidR="00C76DD3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(Formato </w:t>
      </w:r>
      <w:proofErr w:type="spellStart"/>
      <w:r w:rsidR="00C76DD3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yyyy</w:t>
      </w:r>
      <w:proofErr w:type="spellEnd"/>
      <w:r w:rsidR="00C76DD3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) 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 w:rsidRPr="00AA7A05">
        <w:rPr>
          <w:rFonts w:ascii="Arial" w:hAnsi="Arial" w:cs="Arial"/>
          <w:bCs/>
          <w:i/>
          <w:color w:val="000000"/>
          <w:lang w:val="pt-BR" w:eastAsia="pt-BR" w:bidi="ar-SA"/>
        </w:rPr>
        <w:t xml:space="preserve"> </w:t>
      </w:r>
      <w:r w:rsidRPr="009952CB">
        <w:rPr>
          <w:rFonts w:ascii="Arial" w:hAnsi="Arial" w:cs="Arial"/>
          <w:bCs/>
          <w:i/>
          <w:color w:val="000000"/>
          <w:lang w:val="pt-BR" w:eastAsia="pt-BR" w:bidi="ar-SA"/>
        </w:rPr>
        <w:t>STRING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‘</w:t>
      </w:r>
      <w:r w:rsidRPr="00AA7A05">
        <w:rPr>
          <w:rFonts w:ascii="Arial" w:hAnsi="Arial" w:cs="Arial"/>
          <w:bCs/>
          <w:i/>
          <w:color w:val="000000"/>
          <w:lang w:val="pt-BR" w:eastAsia="pt-BR" w:bidi="ar-SA"/>
        </w:rPr>
        <w:t>2014’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D53711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  <w:proofErr w:type="spellStart"/>
      <w:r w:rsidRPr="00D53711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DataDeIntroducaoAoMercado</w:t>
      </w:r>
      <w:proofErr w:type="spellEnd"/>
      <w:r w:rsidRPr="00D53711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Pr="00F47645" w:rsidRDefault="009A6B66" w:rsidP="00783201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Contém</w:t>
      </w: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a data que o veículo foi introduzido ao mercado nacional</w:t>
      </w:r>
      <w:r w:rsidR="00C76DD3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(Formato </w:t>
      </w:r>
      <w:r w:rsidR="00C76DD3" w:rsidRPr="00C76DD3">
        <w:rPr>
          <w:rFonts w:ascii="Tahoma" w:hAnsi="Tahoma" w:cs="Tahoma"/>
          <w:lang w:val="pt-BR"/>
        </w:rPr>
        <w:t>MM/</w:t>
      </w:r>
      <w:proofErr w:type="spellStart"/>
      <w:r w:rsidR="00C76DD3" w:rsidRPr="00C76DD3">
        <w:rPr>
          <w:rFonts w:ascii="Tahoma" w:hAnsi="Tahoma" w:cs="Tahoma"/>
          <w:lang w:val="pt-BR"/>
        </w:rPr>
        <w:t>yyyy</w:t>
      </w:r>
      <w:proofErr w:type="spellEnd"/>
      <w:r w:rsidR="00C76DD3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)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 w:rsidRPr="00AA7A05">
        <w:rPr>
          <w:rFonts w:ascii="Arial" w:hAnsi="Arial" w:cs="Arial"/>
          <w:bCs/>
          <w:i/>
          <w:color w:val="000000"/>
          <w:lang w:val="pt-BR" w:eastAsia="pt-BR" w:bidi="ar-SA"/>
        </w:rPr>
        <w:t xml:space="preserve"> </w:t>
      </w:r>
      <w:r w:rsidRPr="009952CB">
        <w:rPr>
          <w:rFonts w:ascii="Arial" w:hAnsi="Arial" w:cs="Arial"/>
          <w:bCs/>
          <w:i/>
          <w:color w:val="000000"/>
          <w:lang w:val="pt-BR" w:eastAsia="pt-BR" w:bidi="ar-SA"/>
        </w:rPr>
        <w:t>STRING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271329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‘</w:t>
      </w:r>
      <w:r w:rsidRPr="00AA7A05">
        <w:rPr>
          <w:rFonts w:ascii="Arial" w:hAnsi="Arial" w:cs="Arial"/>
          <w:bCs/>
          <w:i/>
          <w:color w:val="000000"/>
          <w:lang w:val="pt-BR" w:eastAsia="pt-BR" w:bidi="ar-SA"/>
        </w:rPr>
        <w:t>04/2013’</w:t>
      </w:r>
    </w:p>
    <w:p w:rsidR="009A6B66" w:rsidRPr="00271329" w:rsidRDefault="009A6B66" w:rsidP="009A6B66">
      <w:pPr>
        <w:pStyle w:val="PargrafodaLista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271329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DC32EB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D53711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  <w:proofErr w:type="spellStart"/>
      <w:r w:rsidRPr="00D53711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Preco</w:t>
      </w:r>
      <w:proofErr w:type="spellEnd"/>
      <w:r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”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Este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grupo contém dois valores referentes ao preço do </w:t>
      </w: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veiculo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, sendo eles:</w:t>
      </w:r>
    </w:p>
    <w:p w:rsidR="009A6B66" w:rsidRPr="00F47645" w:rsidRDefault="009A6B66" w:rsidP="009A6B66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E356FE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Pr="00EA41C7" w:rsidRDefault="009A6B66" w:rsidP="009A6B66">
      <w:pPr>
        <w:pStyle w:val="PargrafodaLista"/>
        <w:numPr>
          <w:ilvl w:val="1"/>
          <w:numId w:val="3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EA41C7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"Data"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Pr="00F47645" w:rsidRDefault="009A6B66" w:rsidP="009A6B66">
      <w:pPr>
        <w:autoSpaceDE w:val="0"/>
        <w:autoSpaceDN w:val="0"/>
        <w:adjustRightInd w:val="0"/>
        <w:spacing w:after="0" w:line="240" w:lineRule="auto"/>
        <w:ind w:left="775" w:firstLine="665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Contém</w:t>
      </w: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a data vigente do preço do </w:t>
      </w: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veiculo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</w:t>
      </w:r>
      <w:r w:rsidRPr="00B67566">
        <w:rPr>
          <w:rFonts w:ascii="Arial" w:hAnsi="Arial" w:cs="Arial"/>
          <w:bCs/>
          <w:i/>
          <w:color w:val="000000"/>
          <w:lang w:val="pt-BR" w:eastAsia="pt-BR" w:bidi="ar-SA"/>
        </w:rPr>
        <w:t>DATETIME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‘</w:t>
      </w:r>
      <w:r w:rsidRPr="00B67566">
        <w:rPr>
          <w:rFonts w:ascii="Arial" w:hAnsi="Arial" w:cs="Arial"/>
          <w:bCs/>
          <w:i/>
          <w:color w:val="000000"/>
          <w:lang w:val="pt-BR" w:eastAsia="pt-BR" w:bidi="ar-SA"/>
        </w:rPr>
        <w:t>2014-05-13T00:00:00’</w:t>
      </w:r>
    </w:p>
    <w:p w:rsidR="009A6B66" w:rsidRPr="00D53711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Pr="00EA41C7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EA41C7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  <w:proofErr w:type="spellStart"/>
      <w:r w:rsidRPr="00EA41C7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Preco</w:t>
      </w:r>
      <w:proofErr w:type="spellEnd"/>
      <w:r w:rsidRPr="00EA41C7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Pr="00F47645" w:rsidRDefault="009A6B66" w:rsidP="009A6B66">
      <w:pPr>
        <w:autoSpaceDE w:val="0"/>
        <w:autoSpaceDN w:val="0"/>
        <w:adjustRightInd w:val="0"/>
        <w:spacing w:after="0" w:line="240" w:lineRule="auto"/>
        <w:ind w:left="775" w:firstLine="665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Contém</w:t>
      </w: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o preço vigente do </w:t>
      </w: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veiculo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1713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</w:t>
      </w:r>
      <w:r w:rsidRPr="00B67566">
        <w:rPr>
          <w:rFonts w:ascii="Arial" w:hAnsi="Arial" w:cs="Arial"/>
          <w:bCs/>
          <w:i/>
          <w:color w:val="000000"/>
          <w:lang w:val="pt-BR" w:eastAsia="pt-BR" w:bidi="ar-SA"/>
        </w:rPr>
        <w:t>DECIMAL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1713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 w:rsidRPr="00B67566">
        <w:t xml:space="preserve"> </w:t>
      </w:r>
      <w:r>
        <w:t>‘</w:t>
      </w:r>
      <w:r w:rsidRPr="00B67566">
        <w:rPr>
          <w:rFonts w:ascii="Arial" w:hAnsi="Arial" w:cs="Arial"/>
          <w:bCs/>
          <w:i/>
          <w:color w:val="000000"/>
          <w:lang w:val="pt-BR" w:eastAsia="pt-BR" w:bidi="ar-SA"/>
        </w:rPr>
        <w:t>48790.00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’</w:t>
      </w:r>
    </w:p>
    <w:p w:rsidR="009A6B66" w:rsidRPr="00D53711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95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Pr="0025442A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25442A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 xml:space="preserve">  </w:t>
      </w:r>
    </w:p>
    <w:p w:rsidR="009A6B66" w:rsidRDefault="009A6B66" w:rsidP="009A6B66">
      <w:pPr>
        <w:pStyle w:val="PargrafodaLista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  <w:proofErr w:type="spellStart"/>
      <w:r w:rsidRPr="003C77C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PacotesDoVeiculo</w:t>
      </w:r>
      <w:proofErr w:type="spellEnd"/>
      <w:r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Pr="00F47645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Este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grupo contém os valores referentes aos pacotes de série/opcionais do </w:t>
      </w: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veiculo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, e seus respectivos equipamentos, sendo eles:</w:t>
      </w:r>
    </w:p>
    <w:p w:rsidR="009A6B66" w:rsidRPr="00E356FE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1"/>
          <w:numId w:val="3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AA446C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“Incompatibilidade”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EA41C7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EA41C7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Contém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o nome do(s) pacote(s) que não pode(m) ser escolhidos juntos com o pacote atual. 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 w:rsidRPr="00E67B88">
        <w:rPr>
          <w:rFonts w:ascii="Arial" w:hAnsi="Arial" w:cs="Arial"/>
          <w:bCs/>
          <w:i/>
          <w:color w:val="000000"/>
          <w:lang w:val="pt-BR" w:eastAsia="pt-BR" w:bidi="ar-SA"/>
        </w:rPr>
        <w:t xml:space="preserve"> </w:t>
      </w:r>
      <w:r w:rsidRPr="009952CB">
        <w:rPr>
          <w:rFonts w:ascii="Arial" w:hAnsi="Arial" w:cs="Arial"/>
          <w:bCs/>
          <w:i/>
          <w:color w:val="000000"/>
          <w:lang w:val="pt-BR" w:eastAsia="pt-BR" w:bidi="ar-SA"/>
        </w:rPr>
        <w:t>STRING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‘</w:t>
      </w:r>
      <w:r w:rsidRPr="00E67B88">
        <w:rPr>
          <w:rFonts w:ascii="Arial" w:hAnsi="Arial" w:cs="Arial"/>
          <w:bCs/>
          <w:i/>
          <w:color w:val="000000"/>
          <w:lang w:val="pt-BR" w:eastAsia="pt-BR" w:bidi="ar-SA"/>
        </w:rPr>
        <w:t>M’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O valor do campo pode estar vazio caso o pacote não possua incompatibilidade.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No caso do valor do campo ser o caractere “@” indica que ele possui incompatibilid</w:t>
      </w:r>
      <w:r w:rsidR="00C76DD3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ade com outros pacotes que também possuem o caractere “@”</w:t>
      </w:r>
    </w:p>
    <w:p w:rsidR="009A6B66" w:rsidRPr="005559CF" w:rsidRDefault="009A6B66" w:rsidP="005559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1"/>
          <w:numId w:val="3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AA446C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“</w:t>
      </w:r>
      <w:proofErr w:type="spellStart"/>
      <w:r w:rsidRPr="00AA446C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Vinculos</w:t>
      </w:r>
      <w:proofErr w:type="spellEnd"/>
      <w:r w:rsidRPr="00AA446C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”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EA41C7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EA41C7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Contém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o nome do(s) pacote(s) que deve(m) ser escolhidos juntos com o pacote atual.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 w:rsidRPr="00277729">
        <w:rPr>
          <w:rFonts w:ascii="Arial" w:hAnsi="Arial" w:cs="Arial"/>
          <w:bCs/>
          <w:i/>
          <w:color w:val="000000"/>
          <w:lang w:val="pt-BR" w:eastAsia="pt-BR" w:bidi="ar-SA"/>
        </w:rPr>
        <w:t xml:space="preserve"> </w:t>
      </w:r>
      <w:r w:rsidRPr="009952CB">
        <w:rPr>
          <w:rFonts w:ascii="Arial" w:hAnsi="Arial" w:cs="Arial"/>
          <w:bCs/>
          <w:i/>
          <w:color w:val="000000"/>
          <w:lang w:val="pt-BR" w:eastAsia="pt-BR" w:bidi="ar-SA"/>
        </w:rPr>
        <w:t>STRING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‘</w:t>
      </w:r>
      <w:r w:rsidRPr="00E67B88">
        <w:rPr>
          <w:rFonts w:ascii="Arial" w:hAnsi="Arial" w:cs="Arial"/>
          <w:bCs/>
          <w:i/>
          <w:color w:val="000000"/>
          <w:lang w:val="pt-BR" w:eastAsia="pt-BR" w:bidi="ar-SA"/>
        </w:rPr>
        <w:t>M’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O valor do campo pode estar vazio caso o pacote não possua incompatibilidade.</w:t>
      </w:r>
    </w:p>
    <w:p w:rsidR="008101A8" w:rsidRPr="007F38F9" w:rsidRDefault="008101A8" w:rsidP="007F38F9">
      <w:pPr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Pr="00EA41C7" w:rsidRDefault="009A6B66" w:rsidP="009A6B66">
      <w:pPr>
        <w:pStyle w:val="PargrafodaLista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1"/>
          <w:numId w:val="3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AA446C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“</w:t>
      </w:r>
      <w:proofErr w:type="spellStart"/>
      <w:r w:rsidRPr="00AA446C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PacoteStandard</w:t>
      </w:r>
      <w:proofErr w:type="spellEnd"/>
      <w:r w:rsidRPr="00AA446C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”</w:t>
      </w:r>
    </w:p>
    <w:p w:rsidR="009A6B66" w:rsidRDefault="009A6B66" w:rsidP="009A6B66">
      <w:pPr>
        <w:pStyle w:val="PargrafodaLista"/>
        <w:ind w:left="144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ind w:left="144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EA41C7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Contém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o valor que indica se o pacote contém os equipamentos de série ou é o pacote com os equipamentos opcionais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</w:t>
      </w:r>
      <w:r w:rsidRPr="00060003">
        <w:rPr>
          <w:rFonts w:ascii="Arial" w:hAnsi="Arial" w:cs="Arial"/>
          <w:bCs/>
          <w:i/>
          <w:color w:val="000000"/>
          <w:lang w:val="pt-BR" w:eastAsia="pt-BR" w:bidi="ar-SA"/>
        </w:rPr>
        <w:t>BOOLEAN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 ‘</w:t>
      </w:r>
      <w:proofErr w:type="spellStart"/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false</w:t>
      </w:r>
      <w:proofErr w:type="spellEnd"/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’</w:t>
      </w:r>
    </w:p>
    <w:p w:rsidR="009A6B66" w:rsidRDefault="009A6B66" w:rsidP="009A6B66">
      <w:pPr>
        <w:pStyle w:val="PargrafodaLista"/>
        <w:ind w:left="144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No caso do valor do campo ser “ </w:t>
      </w:r>
      <w:proofErr w:type="spellStart"/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true</w:t>
      </w:r>
      <w:proofErr w:type="spellEnd"/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” indica que ele possui os equipamentos de série.</w:t>
      </w:r>
    </w:p>
    <w:p w:rsidR="009A6B66" w:rsidRDefault="009A6B66" w:rsidP="009A6B66">
      <w:pPr>
        <w:pStyle w:val="PargrafodaLista"/>
        <w:ind w:left="144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No caso do valor do campo ser “ </w:t>
      </w:r>
      <w:proofErr w:type="spellStart"/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false</w:t>
      </w:r>
      <w:proofErr w:type="spellEnd"/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” indica que ele possui os equipamentos opcionais.</w:t>
      </w:r>
    </w:p>
    <w:p w:rsidR="009A6B66" w:rsidRPr="00EA41C7" w:rsidRDefault="009A6B66" w:rsidP="009A6B66">
      <w:pPr>
        <w:pStyle w:val="PargrafodaLista"/>
        <w:ind w:left="144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Pr="00AA446C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1"/>
          <w:numId w:val="3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AA446C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“</w:t>
      </w:r>
      <w:proofErr w:type="spellStart"/>
      <w:r w:rsidRPr="00AA446C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PacoteId</w:t>
      </w:r>
      <w:proofErr w:type="spellEnd"/>
      <w:r w:rsidRPr="00AA446C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”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Contém </w:t>
      </w: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um ID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</w:t>
      </w: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único, para identificar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o pacote de equipamentos.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 w:rsidRPr="0078167A">
        <w:rPr>
          <w:rFonts w:ascii="Arial" w:hAnsi="Arial" w:cs="Arial"/>
          <w:bCs/>
          <w:i/>
          <w:color w:val="000000"/>
          <w:lang w:val="pt-BR" w:eastAsia="pt-BR" w:bidi="ar-SA"/>
        </w:rPr>
        <w:t xml:space="preserve"> </w:t>
      </w:r>
      <w:r w:rsidRPr="00A81C31">
        <w:rPr>
          <w:rFonts w:ascii="Arial" w:hAnsi="Arial" w:cs="Arial"/>
          <w:bCs/>
          <w:i/>
          <w:color w:val="000000"/>
          <w:lang w:val="pt-BR" w:eastAsia="pt-BR" w:bidi="ar-SA"/>
        </w:rPr>
        <w:t>INT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261C94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</w:t>
      </w:r>
      <w:r w:rsidRPr="0078167A">
        <w:rPr>
          <w:rFonts w:ascii="Arial" w:hAnsi="Arial" w:cs="Arial"/>
          <w:bCs/>
          <w:i/>
          <w:color w:val="000000"/>
          <w:lang w:val="pt-BR" w:eastAsia="pt-BR" w:bidi="ar-SA"/>
        </w:rPr>
        <w:t>3463400</w:t>
      </w:r>
    </w:p>
    <w:p w:rsidR="009A6B66" w:rsidRPr="00EA41C7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7F38F9" w:rsidRDefault="007F38F9" w:rsidP="007F38F9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1"/>
          <w:numId w:val="3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AA446C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“Nome”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Contém</w:t>
      </w: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o nome do pacote.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 w:rsidRPr="0078167A">
        <w:rPr>
          <w:rFonts w:ascii="Arial" w:hAnsi="Arial" w:cs="Arial"/>
          <w:bCs/>
          <w:i/>
          <w:color w:val="000000"/>
          <w:lang w:val="pt-BR" w:eastAsia="pt-BR" w:bidi="ar-SA"/>
        </w:rPr>
        <w:t xml:space="preserve"> </w:t>
      </w:r>
      <w:r w:rsidRPr="009952CB">
        <w:rPr>
          <w:rFonts w:ascii="Arial" w:hAnsi="Arial" w:cs="Arial"/>
          <w:bCs/>
          <w:i/>
          <w:color w:val="000000"/>
          <w:lang w:val="pt-BR" w:eastAsia="pt-BR" w:bidi="ar-SA"/>
        </w:rPr>
        <w:t>STRING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‘</w:t>
      </w:r>
      <w:r w:rsidRPr="0078167A">
        <w:rPr>
          <w:rFonts w:ascii="Arial" w:hAnsi="Arial" w:cs="Arial"/>
          <w:bCs/>
          <w:i/>
          <w:color w:val="000000"/>
          <w:lang w:val="pt-BR" w:eastAsia="pt-BR" w:bidi="ar-SA"/>
        </w:rPr>
        <w:t>L (PINTURA PEROLIZADA)</w:t>
      </w:r>
      <w:r>
        <w:rPr>
          <w:rFonts w:ascii="Arial" w:hAnsi="Arial" w:cs="Arial"/>
          <w:bCs/>
          <w:i/>
          <w:color w:val="000000"/>
          <w:lang w:val="pt-BR" w:eastAsia="pt-BR" w:bidi="ar-SA"/>
        </w:rPr>
        <w:t>’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Pr="00EA41C7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1"/>
          <w:numId w:val="3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AA446C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“</w:t>
      </w:r>
      <w:proofErr w:type="spellStart"/>
      <w:r w:rsidRPr="00AA446C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Descricao</w:t>
      </w:r>
      <w:proofErr w:type="spellEnd"/>
      <w:r w:rsidRPr="00AA446C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”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</w:t>
      </w:r>
    </w:p>
    <w:p w:rsidR="009A6B66" w:rsidRPr="0072189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721896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Contém a descrição completa do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pacote</w:t>
      </w:r>
      <w:r w:rsidRPr="00721896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.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 w:rsidRPr="0078167A">
        <w:rPr>
          <w:rFonts w:ascii="Arial" w:hAnsi="Arial" w:cs="Arial"/>
          <w:bCs/>
          <w:i/>
          <w:color w:val="000000"/>
          <w:lang w:val="pt-BR" w:eastAsia="pt-BR" w:bidi="ar-SA"/>
        </w:rPr>
        <w:t xml:space="preserve"> </w:t>
      </w:r>
      <w:r w:rsidRPr="009952CB">
        <w:rPr>
          <w:rFonts w:ascii="Arial" w:hAnsi="Arial" w:cs="Arial"/>
          <w:bCs/>
          <w:i/>
          <w:color w:val="000000"/>
          <w:lang w:val="pt-BR" w:eastAsia="pt-BR" w:bidi="ar-SA"/>
        </w:rPr>
        <w:t>STRING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‘</w:t>
      </w:r>
      <w:r w:rsidRPr="0078167A">
        <w:rPr>
          <w:rFonts w:ascii="Arial" w:hAnsi="Arial" w:cs="Arial"/>
          <w:bCs/>
          <w:i/>
          <w:color w:val="000000"/>
          <w:lang w:val="pt-BR" w:eastAsia="pt-BR" w:bidi="ar-SA"/>
        </w:rPr>
        <w:t>L (PINTURA PEROLIZADA)</w:t>
      </w:r>
      <w:r>
        <w:rPr>
          <w:rFonts w:ascii="Arial" w:hAnsi="Arial" w:cs="Arial"/>
          <w:bCs/>
          <w:i/>
          <w:color w:val="000000"/>
          <w:lang w:val="pt-BR" w:eastAsia="pt-BR" w:bidi="ar-SA"/>
        </w:rPr>
        <w:t>’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Pr="00EA41C7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1"/>
          <w:numId w:val="3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AA446C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“</w:t>
      </w:r>
      <w:proofErr w:type="spellStart"/>
      <w:r w:rsidRPr="00AA446C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Preco</w:t>
      </w:r>
      <w:proofErr w:type="spellEnd"/>
      <w:r w:rsidRPr="00AA446C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”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72189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721896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Contém o preço vigente do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pacote.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</w:t>
      </w:r>
      <w:r w:rsidRPr="00B67566">
        <w:rPr>
          <w:rFonts w:ascii="Arial" w:hAnsi="Arial" w:cs="Arial"/>
          <w:bCs/>
          <w:i/>
          <w:color w:val="000000"/>
          <w:lang w:val="pt-BR" w:eastAsia="pt-BR" w:bidi="ar-SA"/>
        </w:rPr>
        <w:t>DECIMAL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‘</w:t>
      </w:r>
      <w:r w:rsidRPr="00A81C31">
        <w:rPr>
          <w:rFonts w:ascii="Arial" w:hAnsi="Arial" w:cs="Arial"/>
          <w:bCs/>
          <w:i/>
          <w:color w:val="000000"/>
          <w:lang w:val="pt-BR" w:eastAsia="pt-BR" w:bidi="ar-SA"/>
        </w:rPr>
        <w:t>1654.00’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Pr="00AA446C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Pr="00AA446C" w:rsidRDefault="009A6B66" w:rsidP="009A6B66">
      <w:pPr>
        <w:pStyle w:val="PargrafodaLista"/>
        <w:numPr>
          <w:ilvl w:val="1"/>
          <w:numId w:val="3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AA446C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“Equipamentos"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Pr="00F47645" w:rsidRDefault="009A6B66" w:rsidP="009A6B66">
      <w:pPr>
        <w:autoSpaceDE w:val="0"/>
        <w:autoSpaceDN w:val="0"/>
        <w:adjustRightInd w:val="0"/>
        <w:spacing w:after="0" w:line="240" w:lineRule="auto"/>
        <w:ind w:left="775" w:firstLine="665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Contém</w:t>
      </w: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todos os </w:t>
      </w:r>
      <w:proofErr w:type="spellStart"/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ID’s</w:t>
      </w:r>
      <w:proofErr w:type="spellEnd"/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dos equipamentos pertencentes ao pacote. 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 w:rsidRPr="00A81C31">
        <w:rPr>
          <w:rFonts w:ascii="Arial" w:hAnsi="Arial" w:cs="Arial"/>
          <w:bCs/>
          <w:color w:val="000000"/>
          <w:lang w:val="pt-BR" w:eastAsia="pt-BR" w:bidi="ar-SA"/>
        </w:rPr>
        <w:t xml:space="preserve"> </w:t>
      </w:r>
      <w:r w:rsidRPr="00A81C31">
        <w:rPr>
          <w:rFonts w:ascii="Arial" w:hAnsi="Arial" w:cs="Arial"/>
          <w:bCs/>
          <w:i/>
          <w:color w:val="000000"/>
          <w:lang w:val="pt-BR" w:eastAsia="pt-BR" w:bidi="ar-SA"/>
        </w:rPr>
        <w:t>INT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‘</w:t>
      </w:r>
      <w:r w:rsidRPr="00A81C31">
        <w:rPr>
          <w:rFonts w:ascii="Arial" w:hAnsi="Arial" w:cs="Arial"/>
          <w:bCs/>
          <w:i/>
          <w:color w:val="000000"/>
          <w:lang w:val="pt-BR" w:eastAsia="pt-BR" w:bidi="ar-SA"/>
        </w:rPr>
        <w:t>1461’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DadosTecnicos</w:t>
      </w:r>
      <w:proofErr w:type="spellEnd"/>
      <w:r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Este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grupo contém os valores referentes aos dados técnicos do </w:t>
      </w: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veiculo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, e seus respectivos valores, sendo eles: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1"/>
          <w:numId w:val="3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DB78B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  <w:proofErr w:type="spellStart"/>
      <w:r w:rsidRPr="00DB78B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DadoTecnicoId</w:t>
      </w:r>
      <w:proofErr w:type="spellEnd"/>
      <w:r w:rsidRPr="00DB78B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DB78BB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Contém um ID único, para identificar o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dado técnico</w:t>
      </w:r>
      <w:r w:rsidRPr="00DB78BB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.</w:t>
      </w:r>
    </w:p>
    <w:p w:rsidR="009A6B66" w:rsidRPr="00DB78BB" w:rsidRDefault="009A6B66" w:rsidP="009A6B6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 w:rsidRPr="00A81C31">
        <w:rPr>
          <w:rFonts w:ascii="Arial" w:hAnsi="Arial" w:cs="Arial"/>
          <w:bCs/>
          <w:color w:val="000000"/>
          <w:lang w:val="pt-BR" w:eastAsia="pt-BR" w:bidi="ar-SA"/>
        </w:rPr>
        <w:t xml:space="preserve"> </w:t>
      </w:r>
      <w:r w:rsidRPr="00A81C31">
        <w:rPr>
          <w:rFonts w:ascii="Arial" w:hAnsi="Arial" w:cs="Arial"/>
          <w:bCs/>
          <w:i/>
          <w:color w:val="000000"/>
          <w:lang w:val="pt-BR" w:eastAsia="pt-BR" w:bidi="ar-SA"/>
        </w:rPr>
        <w:t>INT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‘</w:t>
      </w:r>
      <w:r w:rsidRPr="00DB78BB">
        <w:rPr>
          <w:rFonts w:ascii="Arial" w:hAnsi="Arial" w:cs="Arial"/>
          <w:bCs/>
          <w:i/>
          <w:color w:val="000000"/>
          <w:lang w:val="pt-BR" w:eastAsia="pt-BR" w:bidi="ar-SA"/>
        </w:rPr>
        <w:t>241</w:t>
      </w:r>
      <w:r>
        <w:rPr>
          <w:rFonts w:ascii="Arial" w:hAnsi="Arial" w:cs="Arial"/>
          <w:bCs/>
          <w:i/>
          <w:color w:val="000000"/>
          <w:lang w:val="pt-BR" w:eastAsia="pt-BR" w:bidi="ar-SA"/>
        </w:rPr>
        <w:t>’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Pr="00DB78BB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1"/>
          <w:numId w:val="3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DB78B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  <w:proofErr w:type="spellStart"/>
      <w:r w:rsidRPr="00DB78B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CombustivelId</w:t>
      </w:r>
      <w:proofErr w:type="spellEnd"/>
      <w:r w:rsidRPr="00DB78B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Contém </w:t>
      </w: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um ID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</w:t>
      </w: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único, para identificar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o combustível.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 w:rsidRPr="00A81C31">
        <w:rPr>
          <w:rFonts w:ascii="Arial" w:hAnsi="Arial" w:cs="Arial"/>
          <w:bCs/>
          <w:color w:val="000000"/>
          <w:lang w:val="pt-BR" w:eastAsia="pt-BR" w:bidi="ar-SA"/>
        </w:rPr>
        <w:t xml:space="preserve"> </w:t>
      </w:r>
      <w:r w:rsidRPr="00A81C31">
        <w:rPr>
          <w:rFonts w:ascii="Arial" w:hAnsi="Arial" w:cs="Arial"/>
          <w:bCs/>
          <w:i/>
          <w:color w:val="000000"/>
          <w:lang w:val="pt-BR" w:eastAsia="pt-BR" w:bidi="ar-SA"/>
        </w:rPr>
        <w:t>INT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‘</w:t>
      </w:r>
      <w:r w:rsidRPr="00A81C31">
        <w:rPr>
          <w:rFonts w:ascii="Arial" w:hAnsi="Arial" w:cs="Arial"/>
          <w:bCs/>
          <w:i/>
          <w:color w:val="000000"/>
          <w:lang w:val="pt-BR" w:eastAsia="pt-BR" w:bidi="ar-SA"/>
        </w:rPr>
        <w:t>1461’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No caso do valor do dado técnico não possuir variação por combustível o valor será “</w:t>
      </w:r>
      <w:proofErr w:type="spellStart"/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null</w:t>
      </w:r>
      <w:proofErr w:type="spellEnd"/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”.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Pr="00DB78B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1"/>
          <w:numId w:val="3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DB78B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"Valor"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Contém o valor do dado técnico.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 w:rsidRPr="00A81C31">
        <w:rPr>
          <w:rFonts w:ascii="Arial" w:hAnsi="Arial" w:cs="Arial"/>
          <w:bCs/>
          <w:color w:val="000000"/>
          <w:lang w:val="pt-BR" w:eastAsia="pt-BR" w:bidi="ar-SA"/>
        </w:rPr>
        <w:t xml:space="preserve"> </w:t>
      </w:r>
      <w:r w:rsidRPr="009952CB">
        <w:rPr>
          <w:rFonts w:ascii="Arial" w:hAnsi="Arial" w:cs="Arial"/>
          <w:bCs/>
          <w:i/>
          <w:color w:val="000000"/>
          <w:lang w:val="pt-BR" w:eastAsia="pt-BR" w:bidi="ar-SA"/>
        </w:rPr>
        <w:t>STRING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261C94" w:rsidRPr="005559CF" w:rsidRDefault="009A6B66" w:rsidP="009A6B66">
      <w:pPr>
        <w:pStyle w:val="Pargrafoda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‘</w:t>
      </w:r>
      <w:r w:rsidRPr="00DB78BB">
        <w:rPr>
          <w:rFonts w:ascii="Arial" w:hAnsi="Arial" w:cs="Arial"/>
          <w:bCs/>
          <w:i/>
          <w:color w:val="000000"/>
          <w:lang w:val="pt-BR" w:eastAsia="pt-BR" w:bidi="ar-SA"/>
        </w:rPr>
        <w:t>5250</w:t>
      </w:r>
      <w:r>
        <w:rPr>
          <w:rFonts w:ascii="Arial" w:hAnsi="Arial" w:cs="Arial"/>
          <w:bCs/>
          <w:i/>
          <w:color w:val="000000"/>
          <w:lang w:val="pt-BR" w:eastAsia="pt-BR" w:bidi="ar-SA"/>
        </w:rPr>
        <w:t>’</w:t>
      </w:r>
    </w:p>
    <w:p w:rsidR="005559CF" w:rsidRPr="005559CF" w:rsidRDefault="005559CF" w:rsidP="005559CF">
      <w:pPr>
        <w:pStyle w:val="PargrafodaLista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Default="009A6B66" w:rsidP="009A6B66">
      <w:pPr>
        <w:pStyle w:val="Ttulo1"/>
      </w:pPr>
      <w:bookmarkStart w:id="11" w:name="_Toc393983057"/>
      <w:r>
        <w:lastRenderedPageBreak/>
        <w:t>3</w:t>
      </w:r>
      <w:r w:rsidRPr="00580BFB">
        <w:t>.1</w:t>
      </w:r>
      <w:r>
        <w:t>.3</w:t>
      </w:r>
      <w:r w:rsidRPr="00580BFB">
        <w:t xml:space="preserve"> </w:t>
      </w:r>
      <w:r>
        <w:t>Listagens de Código</w:t>
      </w:r>
      <w:bookmarkEnd w:id="11"/>
    </w:p>
    <w:p w:rsidR="00254CD7" w:rsidRDefault="00254CD7" w:rsidP="009A6B66">
      <w:pPr>
        <w:rPr>
          <w:lang w:val="pt-BR"/>
        </w:rPr>
      </w:pPr>
    </w:p>
    <w:p w:rsidR="009A6B66" w:rsidRDefault="009A6B66" w:rsidP="009A6B66">
      <w:pPr>
        <w:pStyle w:val="PargrafodaLista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  <w:r w:rsidRPr="00271329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Listagens</w:t>
      </w:r>
      <w:r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Este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grupo contém os valores referentes aos dados técnicos do </w:t>
      </w:r>
      <w:r w:rsidRPr="00F4764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veiculo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, e seus respectivos valores, sendo eles:</w:t>
      </w:r>
    </w:p>
    <w:p w:rsidR="009A6B66" w:rsidRPr="00271329" w:rsidRDefault="009A6B66" w:rsidP="009A6B66">
      <w:pPr>
        <w:rPr>
          <w:lang w:val="pt-BR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1"/>
          <w:numId w:val="3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DB78B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  <w:proofErr w:type="spellStart"/>
      <w:r w:rsidRPr="00271329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Combustiveis</w:t>
      </w:r>
      <w:proofErr w:type="spellEnd"/>
      <w:r w:rsidRPr="00DB78B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DB78BB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Contém um ID único, para identificar o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dado técnico</w:t>
      </w:r>
      <w:r w:rsidRPr="00DB78BB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.</w:t>
      </w:r>
    </w:p>
    <w:p w:rsidR="009A6B66" w:rsidRPr="00271329" w:rsidRDefault="009A6B66" w:rsidP="009A6B66">
      <w:pPr>
        <w:pStyle w:val="PargrafodaLista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2"/>
          <w:numId w:val="3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DB78B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  <w:proofErr w:type="spellStart"/>
      <w:r w:rsidRPr="00271329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CombustivelBase</w:t>
      </w:r>
      <w:proofErr w:type="spellEnd"/>
      <w:r w:rsidRPr="00DB78B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DB78BB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Contém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informação sobre o tipo do combustível do veiculo. </w:t>
      </w:r>
    </w:p>
    <w:p w:rsidR="009A6B66" w:rsidRPr="00DB78BB" w:rsidRDefault="009A6B66" w:rsidP="009A6B6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2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 w:rsidRPr="00A81C31">
        <w:rPr>
          <w:rFonts w:ascii="Arial" w:hAnsi="Arial" w:cs="Arial"/>
          <w:bCs/>
          <w:color w:val="000000"/>
          <w:lang w:val="pt-BR" w:eastAsia="pt-BR" w:bidi="ar-SA"/>
        </w:rPr>
        <w:t xml:space="preserve"> </w:t>
      </w:r>
      <w:r>
        <w:rPr>
          <w:rFonts w:ascii="Arial" w:hAnsi="Arial" w:cs="Arial"/>
          <w:bCs/>
          <w:i/>
          <w:color w:val="000000"/>
          <w:lang w:val="pt-BR" w:eastAsia="pt-BR" w:bidi="ar-SA"/>
        </w:rPr>
        <w:t>BOOLEAN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74479D" w:rsidRDefault="009A6B66" w:rsidP="009A6B66">
      <w:pPr>
        <w:pStyle w:val="PargrafodaLista"/>
        <w:numPr>
          <w:ilvl w:val="2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‘</w:t>
      </w:r>
      <w:proofErr w:type="spellStart"/>
      <w:r>
        <w:rPr>
          <w:rFonts w:ascii="Arial" w:hAnsi="Arial" w:cs="Arial"/>
          <w:bCs/>
          <w:i/>
          <w:color w:val="000000"/>
          <w:lang w:val="pt-BR" w:eastAsia="pt-BR" w:bidi="ar-SA"/>
        </w:rPr>
        <w:t>true</w:t>
      </w:r>
      <w:proofErr w:type="spellEnd"/>
      <w:r>
        <w:rPr>
          <w:rFonts w:ascii="Arial" w:hAnsi="Arial" w:cs="Arial"/>
          <w:bCs/>
          <w:i/>
          <w:color w:val="000000"/>
          <w:lang w:val="pt-BR" w:eastAsia="pt-BR" w:bidi="ar-SA"/>
        </w:rPr>
        <w:t>’</w:t>
      </w:r>
    </w:p>
    <w:p w:rsidR="009A6B66" w:rsidRPr="0074479D" w:rsidRDefault="009A6B66" w:rsidP="009A6B66">
      <w:pPr>
        <w:pStyle w:val="PargrafodaLista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216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   Caso o campo esteja como “</w:t>
      </w:r>
      <w:proofErr w:type="spellStart"/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true</w:t>
      </w:r>
      <w:proofErr w:type="spellEnd"/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” indica que o combustível não é uma composição de 2 ou mais combustíveis.(Não é </w:t>
      </w:r>
      <w:proofErr w:type="spellStart"/>
      <w:r w:rsidRPr="0074479D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Bi-combustível</w:t>
      </w:r>
      <w:proofErr w:type="spellEnd"/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, etc.)</w:t>
      </w:r>
    </w:p>
    <w:p w:rsidR="009A6B66" w:rsidRPr="00271329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216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2"/>
          <w:numId w:val="3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DB78B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  <w:proofErr w:type="spellStart"/>
      <w:r w:rsidRPr="00271329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CombustivelId</w:t>
      </w:r>
      <w:proofErr w:type="spellEnd"/>
      <w:r w:rsidRPr="00DB78B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DB78BB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Contém um ID único, para identificar o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combustível</w:t>
      </w:r>
      <w:r w:rsidRPr="00DB78BB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.</w:t>
      </w:r>
    </w:p>
    <w:p w:rsidR="009A6B66" w:rsidRPr="00DB78BB" w:rsidRDefault="009A6B66" w:rsidP="009A6B6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2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 w:rsidRPr="00A81C31">
        <w:rPr>
          <w:rFonts w:ascii="Arial" w:hAnsi="Arial" w:cs="Arial"/>
          <w:bCs/>
          <w:color w:val="000000"/>
          <w:lang w:val="pt-BR" w:eastAsia="pt-BR" w:bidi="ar-SA"/>
        </w:rPr>
        <w:t xml:space="preserve"> </w:t>
      </w:r>
      <w:r w:rsidRPr="00A81C31">
        <w:rPr>
          <w:rFonts w:ascii="Arial" w:hAnsi="Arial" w:cs="Arial"/>
          <w:bCs/>
          <w:i/>
          <w:color w:val="000000"/>
          <w:lang w:val="pt-BR" w:eastAsia="pt-BR" w:bidi="ar-SA"/>
        </w:rPr>
        <w:t>INT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254CD7" w:rsidRDefault="009A6B66" w:rsidP="009A6B66">
      <w:pPr>
        <w:pStyle w:val="PargrafodaLista"/>
        <w:numPr>
          <w:ilvl w:val="2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‘</w:t>
      </w:r>
      <w:r w:rsidRPr="0074479D">
        <w:rPr>
          <w:rFonts w:ascii="Arial" w:hAnsi="Arial" w:cs="Arial"/>
          <w:bCs/>
          <w:i/>
          <w:color w:val="000000"/>
          <w:lang w:val="pt-BR" w:eastAsia="pt-BR" w:bidi="ar-SA"/>
        </w:rPr>
        <w:t>11</w:t>
      </w:r>
    </w:p>
    <w:p w:rsidR="00254CD7" w:rsidRPr="00254CD7" w:rsidRDefault="00254CD7" w:rsidP="00254CD7">
      <w:pPr>
        <w:pStyle w:val="PargrafodaLista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254CD7" w:rsidRPr="00271329" w:rsidRDefault="00254CD7" w:rsidP="00254CD7">
      <w:pPr>
        <w:pStyle w:val="PargrafodaLista"/>
        <w:autoSpaceDE w:val="0"/>
        <w:autoSpaceDN w:val="0"/>
        <w:adjustRightInd w:val="0"/>
        <w:spacing w:after="0" w:line="240" w:lineRule="auto"/>
        <w:ind w:left="288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271329" w:rsidRDefault="009A6B66" w:rsidP="009A6B66">
      <w:pPr>
        <w:pStyle w:val="PargrafodaLista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271329" w:rsidRDefault="009A6B66" w:rsidP="005559CF">
      <w:pPr>
        <w:pStyle w:val="PargrafodaLista"/>
        <w:autoSpaceDE w:val="0"/>
        <w:autoSpaceDN w:val="0"/>
        <w:adjustRightInd w:val="0"/>
        <w:spacing w:after="0" w:line="240" w:lineRule="auto"/>
        <w:ind w:left="288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2"/>
          <w:numId w:val="3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DB78B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lastRenderedPageBreak/>
        <w:t>"</w:t>
      </w:r>
      <w:proofErr w:type="spellStart"/>
      <w:r w:rsidRPr="00271329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Descricao</w:t>
      </w:r>
      <w:proofErr w:type="spellEnd"/>
      <w:r w:rsidRPr="00DB78B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DB78BB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Contém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a descrição</w:t>
      </w:r>
      <w:r w:rsidRPr="00DB78BB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d</w:t>
      </w:r>
      <w:r w:rsidRPr="00DB78BB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o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combustível</w:t>
      </w:r>
      <w:r w:rsidRPr="00DB78BB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.</w:t>
      </w:r>
    </w:p>
    <w:p w:rsidR="009A6B66" w:rsidRPr="00DB78BB" w:rsidRDefault="009A6B66" w:rsidP="009A6B6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2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 w:rsidRPr="00A81C31">
        <w:rPr>
          <w:rFonts w:ascii="Arial" w:hAnsi="Arial" w:cs="Arial"/>
          <w:bCs/>
          <w:color w:val="000000"/>
          <w:lang w:val="pt-BR" w:eastAsia="pt-BR" w:bidi="ar-SA"/>
        </w:rPr>
        <w:t xml:space="preserve"> </w:t>
      </w:r>
      <w:r>
        <w:rPr>
          <w:rFonts w:ascii="Arial" w:hAnsi="Arial" w:cs="Arial"/>
          <w:bCs/>
          <w:i/>
          <w:color w:val="000000"/>
          <w:lang w:val="pt-BR" w:eastAsia="pt-BR" w:bidi="ar-SA"/>
        </w:rPr>
        <w:t>STRING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271329" w:rsidRDefault="009A6B66" w:rsidP="009A6B66">
      <w:pPr>
        <w:pStyle w:val="PargrafodaLista"/>
        <w:numPr>
          <w:ilvl w:val="2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‘</w:t>
      </w:r>
      <w:r w:rsidRPr="0074479D">
        <w:rPr>
          <w:rFonts w:ascii="Arial" w:hAnsi="Arial" w:cs="Arial"/>
          <w:bCs/>
          <w:i/>
          <w:color w:val="000000"/>
          <w:lang w:val="pt-BR" w:eastAsia="pt-BR" w:bidi="ar-SA"/>
        </w:rPr>
        <w:t>Gasolina</w:t>
      </w:r>
      <w:r>
        <w:rPr>
          <w:rFonts w:ascii="Arial" w:hAnsi="Arial" w:cs="Arial"/>
          <w:bCs/>
          <w:i/>
          <w:color w:val="000000"/>
          <w:lang w:val="pt-BR" w:eastAsia="pt-BR" w:bidi="ar-SA"/>
        </w:rPr>
        <w:t>’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1"/>
          <w:numId w:val="3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DB78B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  <w:r w:rsidRPr="00271329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Equipamentos</w:t>
      </w:r>
      <w:r w:rsidRPr="00DB78B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DB78BB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Contém um ID único, para identificar o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dado técnico</w:t>
      </w:r>
      <w:r w:rsidRPr="00DB78BB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.</w:t>
      </w:r>
    </w:p>
    <w:p w:rsidR="009A6B66" w:rsidRPr="00271329" w:rsidRDefault="009A6B66" w:rsidP="009A6B66">
      <w:pPr>
        <w:pStyle w:val="PargrafodaLista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2"/>
          <w:numId w:val="3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DB78B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  <w:proofErr w:type="spellStart"/>
      <w:r w:rsidRPr="00271329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EquipamentoId</w:t>
      </w:r>
      <w:proofErr w:type="spellEnd"/>
      <w:r w:rsidRPr="00DB78B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DB78BB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Contém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um ID único, para identificar o equipamento</w:t>
      </w:r>
      <w:r w:rsidRPr="00DB78BB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.</w:t>
      </w:r>
    </w:p>
    <w:p w:rsidR="009A6B66" w:rsidRPr="00DB78BB" w:rsidRDefault="009A6B66" w:rsidP="009A6B6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2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 w:rsidRPr="00A81C31">
        <w:rPr>
          <w:rFonts w:ascii="Arial" w:hAnsi="Arial" w:cs="Arial"/>
          <w:bCs/>
          <w:color w:val="000000"/>
          <w:lang w:val="pt-BR" w:eastAsia="pt-BR" w:bidi="ar-SA"/>
        </w:rPr>
        <w:t xml:space="preserve"> </w:t>
      </w:r>
      <w:r w:rsidRPr="00A81C31">
        <w:rPr>
          <w:rFonts w:ascii="Arial" w:hAnsi="Arial" w:cs="Arial"/>
          <w:bCs/>
          <w:i/>
          <w:color w:val="000000"/>
          <w:lang w:val="pt-BR" w:eastAsia="pt-BR" w:bidi="ar-SA"/>
        </w:rPr>
        <w:t>INT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271329" w:rsidRDefault="009A6B66" w:rsidP="009A6B66">
      <w:pPr>
        <w:pStyle w:val="PargrafodaLista"/>
        <w:numPr>
          <w:ilvl w:val="2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‘</w:t>
      </w:r>
      <w:r w:rsidRPr="0074479D">
        <w:rPr>
          <w:rFonts w:ascii="Arial" w:hAnsi="Arial" w:cs="Arial"/>
          <w:bCs/>
          <w:i/>
          <w:color w:val="000000"/>
          <w:lang w:val="pt-BR" w:eastAsia="pt-BR" w:bidi="ar-SA"/>
        </w:rPr>
        <w:t>9900</w:t>
      </w:r>
      <w:r>
        <w:rPr>
          <w:rFonts w:ascii="Arial" w:hAnsi="Arial" w:cs="Arial"/>
          <w:bCs/>
          <w:i/>
          <w:color w:val="000000"/>
          <w:lang w:val="pt-BR" w:eastAsia="pt-BR" w:bidi="ar-SA"/>
        </w:rPr>
        <w:t>’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2"/>
          <w:numId w:val="3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DB78B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  <w:proofErr w:type="spellStart"/>
      <w:r w:rsidRPr="00271329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Descricao</w:t>
      </w:r>
      <w:proofErr w:type="spellEnd"/>
      <w:r w:rsidRPr="00DB78B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DB78BB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Contém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a descrição</w:t>
      </w:r>
      <w:r w:rsidRPr="00DB78BB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d</w:t>
      </w:r>
      <w:r w:rsidRPr="00DB78BB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o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equipamento</w:t>
      </w:r>
      <w:r w:rsidRPr="00DB78BB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.</w:t>
      </w:r>
    </w:p>
    <w:p w:rsidR="009A6B66" w:rsidRPr="00DB78BB" w:rsidRDefault="009A6B66" w:rsidP="009A6B6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2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 w:rsidRPr="00A81C31">
        <w:rPr>
          <w:rFonts w:ascii="Arial" w:hAnsi="Arial" w:cs="Arial"/>
          <w:bCs/>
          <w:color w:val="000000"/>
          <w:lang w:val="pt-BR" w:eastAsia="pt-BR" w:bidi="ar-SA"/>
        </w:rPr>
        <w:t xml:space="preserve"> </w:t>
      </w:r>
      <w:r>
        <w:rPr>
          <w:rFonts w:ascii="Arial" w:hAnsi="Arial" w:cs="Arial"/>
          <w:bCs/>
          <w:i/>
          <w:color w:val="000000"/>
          <w:lang w:val="pt-BR" w:eastAsia="pt-BR" w:bidi="ar-SA"/>
        </w:rPr>
        <w:t>SRING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271329" w:rsidRDefault="009A6B66" w:rsidP="009A6B66">
      <w:pPr>
        <w:pStyle w:val="PargrafodaLista"/>
        <w:numPr>
          <w:ilvl w:val="2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‘</w:t>
      </w:r>
      <w:r w:rsidRPr="0074479D">
        <w:rPr>
          <w:rFonts w:ascii="Arial" w:hAnsi="Arial" w:cs="Arial"/>
          <w:bCs/>
          <w:i/>
          <w:color w:val="000000"/>
          <w:lang w:val="pt-BR" w:eastAsia="pt-BR" w:bidi="ar-SA"/>
        </w:rPr>
        <w:t>Kit de ferramentas</w:t>
      </w:r>
      <w:r>
        <w:rPr>
          <w:rFonts w:ascii="Arial" w:hAnsi="Arial" w:cs="Arial"/>
          <w:bCs/>
          <w:i/>
          <w:color w:val="000000"/>
          <w:lang w:val="pt-BR" w:eastAsia="pt-BR" w:bidi="ar-SA"/>
        </w:rPr>
        <w:t>’</w:t>
      </w:r>
    </w:p>
    <w:p w:rsidR="009A6B66" w:rsidRPr="00271329" w:rsidRDefault="009A6B66" w:rsidP="009A6B66">
      <w:pPr>
        <w:pStyle w:val="PargrafodaLista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271329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288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2"/>
          <w:numId w:val="3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DB78B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  <w:r w:rsidRPr="00271329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Ordem</w:t>
      </w:r>
      <w:r w:rsidRPr="00DB78B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DB78BB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Contém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a ordem padrão da MKSPEC.</w:t>
      </w:r>
    </w:p>
    <w:p w:rsidR="009A6B66" w:rsidRPr="00DB78BB" w:rsidRDefault="009A6B66" w:rsidP="009A6B6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2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 w:rsidRPr="00A81C31">
        <w:rPr>
          <w:rFonts w:ascii="Arial" w:hAnsi="Arial" w:cs="Arial"/>
          <w:bCs/>
          <w:color w:val="000000"/>
          <w:lang w:val="pt-BR" w:eastAsia="pt-BR" w:bidi="ar-SA"/>
        </w:rPr>
        <w:t xml:space="preserve"> </w:t>
      </w:r>
      <w:r w:rsidRPr="00A81C31">
        <w:rPr>
          <w:rFonts w:ascii="Arial" w:hAnsi="Arial" w:cs="Arial"/>
          <w:bCs/>
          <w:i/>
          <w:color w:val="000000"/>
          <w:lang w:val="pt-BR" w:eastAsia="pt-BR" w:bidi="ar-SA"/>
        </w:rPr>
        <w:t>INT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271329" w:rsidRDefault="009A6B66" w:rsidP="009A6B66">
      <w:pPr>
        <w:pStyle w:val="PargrafodaLista"/>
        <w:numPr>
          <w:ilvl w:val="2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‘</w:t>
      </w:r>
      <w:r w:rsidRPr="00271329">
        <w:rPr>
          <w:rFonts w:ascii="Arial" w:hAnsi="Arial" w:cs="Arial"/>
          <w:bCs/>
          <w:i/>
          <w:color w:val="000000"/>
          <w:lang w:val="pt-BR" w:eastAsia="pt-BR" w:bidi="ar-SA"/>
        </w:rPr>
        <w:t>1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sz w:val="32"/>
          <w:szCs w:val="32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1"/>
          <w:numId w:val="3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DB78B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lastRenderedPageBreak/>
        <w:t>"</w:t>
      </w:r>
      <w:proofErr w:type="spellStart"/>
      <w:r w:rsidRPr="00271329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DadosTecnicos</w:t>
      </w:r>
      <w:proofErr w:type="spellEnd"/>
      <w:r w:rsidRPr="00DB78B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DB78BB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Contém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todas as informações referentes aos dados técnicos.</w:t>
      </w:r>
    </w:p>
    <w:p w:rsidR="009A6B66" w:rsidRPr="00271329" w:rsidRDefault="009A6B66" w:rsidP="009A6B66">
      <w:pPr>
        <w:pStyle w:val="PargrafodaLista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2"/>
          <w:numId w:val="3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DB78B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  <w:proofErr w:type="spellStart"/>
      <w:r w:rsidRPr="00271329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DadoTecnicoId</w:t>
      </w:r>
      <w:proofErr w:type="spellEnd"/>
      <w:r w:rsidRPr="00DB78B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DB78BB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Contém um ID único, para identificar o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dado técnico</w:t>
      </w:r>
      <w:r w:rsidRPr="00DB78BB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.</w:t>
      </w:r>
    </w:p>
    <w:p w:rsidR="009A6B66" w:rsidRPr="00DB78BB" w:rsidRDefault="009A6B66" w:rsidP="009A6B6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2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 w:rsidRPr="00A81C31">
        <w:rPr>
          <w:rFonts w:ascii="Arial" w:hAnsi="Arial" w:cs="Arial"/>
          <w:bCs/>
          <w:color w:val="000000"/>
          <w:lang w:val="pt-BR" w:eastAsia="pt-BR" w:bidi="ar-SA"/>
        </w:rPr>
        <w:t xml:space="preserve"> </w:t>
      </w:r>
      <w:r w:rsidRPr="0074479D">
        <w:rPr>
          <w:rFonts w:ascii="Arial" w:hAnsi="Arial" w:cs="Arial"/>
          <w:bCs/>
          <w:i/>
          <w:color w:val="000000"/>
          <w:lang w:val="pt-BR" w:eastAsia="pt-BR" w:bidi="ar-SA"/>
        </w:rPr>
        <w:t>671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271329" w:rsidRDefault="009A6B66" w:rsidP="009A6B66">
      <w:pPr>
        <w:pStyle w:val="PargrafodaLista"/>
        <w:numPr>
          <w:ilvl w:val="2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‘</w:t>
      </w:r>
      <w:r w:rsidRPr="00DB78BB">
        <w:rPr>
          <w:rFonts w:ascii="Arial" w:hAnsi="Arial" w:cs="Arial"/>
          <w:bCs/>
          <w:i/>
          <w:color w:val="000000"/>
          <w:lang w:val="pt-BR" w:eastAsia="pt-BR" w:bidi="ar-SA"/>
        </w:rPr>
        <w:t>241</w:t>
      </w:r>
      <w:r>
        <w:rPr>
          <w:rFonts w:ascii="Arial" w:hAnsi="Arial" w:cs="Arial"/>
          <w:bCs/>
          <w:i/>
          <w:color w:val="000000"/>
          <w:lang w:val="pt-BR" w:eastAsia="pt-BR" w:bidi="ar-SA"/>
        </w:rPr>
        <w:t>’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2"/>
          <w:numId w:val="3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DB78B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  <w:proofErr w:type="spellStart"/>
      <w:r w:rsidRPr="00271329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Descricao</w:t>
      </w:r>
      <w:proofErr w:type="spellEnd"/>
      <w:r w:rsidRPr="00DB78B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DB78BB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Contém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a descrição d</w:t>
      </w:r>
      <w:r w:rsidRPr="00DB78BB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o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dado técnico</w:t>
      </w:r>
      <w:r w:rsidRPr="00DB78BB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.</w:t>
      </w:r>
    </w:p>
    <w:p w:rsidR="009A6B66" w:rsidRPr="00DB78BB" w:rsidRDefault="009A6B66" w:rsidP="009A6B6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2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 w:rsidRPr="00A81C31">
        <w:rPr>
          <w:rFonts w:ascii="Arial" w:hAnsi="Arial" w:cs="Arial"/>
          <w:bCs/>
          <w:color w:val="000000"/>
          <w:lang w:val="pt-BR" w:eastAsia="pt-BR" w:bidi="ar-SA"/>
        </w:rPr>
        <w:t xml:space="preserve"> </w:t>
      </w:r>
      <w:r>
        <w:rPr>
          <w:rFonts w:ascii="Arial" w:hAnsi="Arial" w:cs="Arial"/>
          <w:bCs/>
          <w:i/>
          <w:color w:val="000000"/>
          <w:lang w:val="pt-BR" w:eastAsia="pt-BR" w:bidi="ar-SA"/>
        </w:rPr>
        <w:t>STRING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271329" w:rsidRDefault="009A6B66" w:rsidP="009A6B66">
      <w:pPr>
        <w:pStyle w:val="PargrafodaLista"/>
        <w:numPr>
          <w:ilvl w:val="2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</w:t>
      </w:r>
      <w:r>
        <w:rPr>
          <w:rFonts w:ascii="Arial" w:hAnsi="Arial" w:cs="Arial"/>
          <w:bCs/>
          <w:i/>
          <w:color w:val="000000"/>
          <w:lang w:val="pt-BR" w:eastAsia="pt-BR" w:bidi="ar-SA"/>
        </w:rPr>
        <w:t>‘Carroceria’</w:t>
      </w:r>
    </w:p>
    <w:p w:rsidR="009A6B66" w:rsidRPr="00271329" w:rsidRDefault="009A6B66" w:rsidP="009A6B66">
      <w:pPr>
        <w:pStyle w:val="PargrafodaLista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271329" w:rsidRDefault="009A6B66" w:rsidP="009A6B66">
      <w:pPr>
        <w:pStyle w:val="PargrafodaLista"/>
        <w:numPr>
          <w:ilvl w:val="2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2"/>
          <w:numId w:val="3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DB78B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  <w:r w:rsidRPr="00271329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Ordem</w:t>
      </w:r>
      <w:r w:rsidRPr="00DB78B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DB78BB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Contém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a ordem padrão da MKSPEC.</w:t>
      </w:r>
    </w:p>
    <w:p w:rsidR="009A6B66" w:rsidRPr="00DB78BB" w:rsidRDefault="009A6B66" w:rsidP="009A6B6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2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 w:rsidRPr="00A81C31">
        <w:rPr>
          <w:rFonts w:ascii="Arial" w:hAnsi="Arial" w:cs="Arial"/>
          <w:bCs/>
          <w:color w:val="000000"/>
          <w:lang w:val="pt-BR" w:eastAsia="pt-BR" w:bidi="ar-SA"/>
        </w:rPr>
        <w:t xml:space="preserve"> </w:t>
      </w:r>
      <w:r w:rsidRPr="00A81C31">
        <w:rPr>
          <w:rFonts w:ascii="Arial" w:hAnsi="Arial" w:cs="Arial"/>
          <w:bCs/>
          <w:i/>
          <w:color w:val="000000"/>
          <w:lang w:val="pt-BR" w:eastAsia="pt-BR" w:bidi="ar-SA"/>
        </w:rPr>
        <w:t>INT</w:t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271329" w:rsidRDefault="009A6B66" w:rsidP="009A6B66">
      <w:pPr>
        <w:pStyle w:val="PargrafodaLista"/>
        <w:numPr>
          <w:ilvl w:val="2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‘</w:t>
      </w:r>
      <w:r w:rsidRPr="00271329">
        <w:rPr>
          <w:rFonts w:ascii="Arial" w:hAnsi="Arial" w:cs="Arial"/>
          <w:bCs/>
          <w:i/>
          <w:color w:val="000000"/>
          <w:lang w:val="pt-BR" w:eastAsia="pt-BR" w:bidi="ar-SA"/>
        </w:rPr>
        <w:t>1</w:t>
      </w: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sz w:val="32"/>
          <w:szCs w:val="32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sz w:val="32"/>
          <w:szCs w:val="32"/>
          <w:lang w:val="pt-BR" w:eastAsia="pt-BR" w:bidi="ar-SA"/>
        </w:rPr>
      </w:pPr>
    </w:p>
    <w:p w:rsidR="009A6B66" w:rsidRDefault="009A6B66" w:rsidP="009A6B66">
      <w:pPr>
        <w:pStyle w:val="PargrafodaLista"/>
        <w:numPr>
          <w:ilvl w:val="2"/>
          <w:numId w:val="3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  <w:r w:rsidRPr="00DB78B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  <w:proofErr w:type="spellStart"/>
      <w:r w:rsidRPr="00271329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PossuiVariacaoPorCombustivel</w:t>
      </w:r>
      <w:proofErr w:type="spellEnd"/>
      <w:r w:rsidRPr="00DB78BB"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  <w:t>"</w:t>
      </w:r>
    </w:p>
    <w:p w:rsidR="009A6B66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b/>
          <w:bCs/>
          <w:color w:val="000000"/>
          <w:sz w:val="28"/>
          <w:szCs w:val="28"/>
          <w:lang w:val="pt-BR" w:eastAsia="pt-BR" w:bidi="ar-SA"/>
        </w:rPr>
      </w:pPr>
    </w:p>
    <w:p w:rsidR="009A6B66" w:rsidRDefault="009A6B66" w:rsidP="009A6B6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DB78BB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Contém um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valor </w:t>
      </w:r>
      <w:r w:rsidRPr="00DB78BB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para identificar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se </w:t>
      </w:r>
      <w:r w:rsidRPr="00DB78BB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o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dado técnico possui variação dependendo do tipo de </w:t>
      </w:r>
      <w:proofErr w:type="spellStart"/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combustivél</w:t>
      </w:r>
      <w:proofErr w:type="spellEnd"/>
      <w:r w:rsidRPr="00DB78BB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.</w:t>
      </w:r>
    </w:p>
    <w:p w:rsidR="009A6B66" w:rsidRPr="00DB78BB" w:rsidRDefault="009A6B66" w:rsidP="009A6B6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9A6B66" w:rsidRPr="003C77CB" w:rsidRDefault="009A6B66" w:rsidP="009A6B66">
      <w:pPr>
        <w:pStyle w:val="PargrafodaLista"/>
        <w:numPr>
          <w:ilvl w:val="2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Tipo:</w:t>
      </w:r>
      <w:r w:rsidRPr="00A81C31">
        <w:rPr>
          <w:rFonts w:ascii="Arial" w:hAnsi="Arial" w:cs="Arial"/>
          <w:bCs/>
          <w:color w:val="000000"/>
          <w:lang w:val="pt-BR" w:eastAsia="pt-BR" w:bidi="ar-SA"/>
        </w:rPr>
        <w:t xml:space="preserve"> </w:t>
      </w:r>
      <w:r>
        <w:rPr>
          <w:rFonts w:ascii="Arial" w:hAnsi="Arial" w:cs="Arial"/>
          <w:bCs/>
          <w:i/>
          <w:color w:val="000000"/>
          <w:lang w:val="pt-BR" w:eastAsia="pt-BR" w:bidi="ar-SA"/>
        </w:rPr>
        <w:t>BOOLEAN</w:t>
      </w:r>
      <w:r>
        <w:rPr>
          <w:rFonts w:ascii="Arial" w:hAnsi="Arial" w:cs="Arial"/>
          <w:bCs/>
          <w:i/>
          <w:color w:val="000000"/>
          <w:lang w:val="pt-BR" w:eastAsia="pt-BR" w:bidi="ar-SA"/>
        </w:rPr>
        <w:tab/>
      </w:r>
    </w:p>
    <w:p w:rsidR="009A6B66" w:rsidRPr="003C77CB" w:rsidRDefault="009A6B66" w:rsidP="009A6B66">
      <w:pPr>
        <w:pStyle w:val="PargrafodaLista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5559CF" w:rsidRPr="00055BA0" w:rsidRDefault="009A6B66" w:rsidP="00055BA0">
      <w:pPr>
        <w:pStyle w:val="PargrafodaLista"/>
        <w:numPr>
          <w:ilvl w:val="2"/>
          <w:numId w:val="3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  <w:r w:rsidRPr="003C77CB"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>EX.:</w:t>
      </w:r>
      <w:r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  <w:t xml:space="preserve"> ‘</w:t>
      </w:r>
      <w:proofErr w:type="spellStart"/>
      <w:r>
        <w:rPr>
          <w:rFonts w:ascii="Arial" w:hAnsi="Arial" w:cs="Arial"/>
          <w:bCs/>
          <w:i/>
          <w:color w:val="000000"/>
          <w:lang w:val="pt-BR" w:eastAsia="pt-BR" w:bidi="ar-SA"/>
        </w:rPr>
        <w:t>true</w:t>
      </w:r>
      <w:proofErr w:type="spellEnd"/>
      <w:r>
        <w:rPr>
          <w:rFonts w:ascii="Arial" w:hAnsi="Arial" w:cs="Arial"/>
          <w:bCs/>
          <w:i/>
          <w:color w:val="000000"/>
          <w:lang w:val="pt-BR" w:eastAsia="pt-BR" w:bidi="ar-SA"/>
        </w:rPr>
        <w:t>’</w:t>
      </w:r>
    </w:p>
    <w:p w:rsidR="00055BA0" w:rsidRPr="009B6808" w:rsidRDefault="00055BA0" w:rsidP="009B68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lang w:val="pt-BR" w:eastAsia="pt-BR" w:bidi="ar-SA"/>
        </w:rPr>
      </w:pPr>
    </w:p>
    <w:p w:rsidR="009A6B66" w:rsidRPr="002E64CB" w:rsidRDefault="009A6B66" w:rsidP="009A6B66">
      <w:pPr>
        <w:pStyle w:val="Ttulo1"/>
      </w:pPr>
      <w:bookmarkStart w:id="12" w:name="_Toc393983058"/>
      <w:r>
        <w:t xml:space="preserve">3.2 </w:t>
      </w:r>
      <w:r w:rsidRPr="002E64CB">
        <w:t>Classes de exemplo para obtenção dos dados (</w:t>
      </w:r>
      <w:proofErr w:type="gramStart"/>
      <w:r w:rsidRPr="002E64CB">
        <w:t>em .</w:t>
      </w:r>
      <w:proofErr w:type="gramEnd"/>
      <w:r w:rsidRPr="002E64CB">
        <w:t>NET C#)</w:t>
      </w:r>
      <w:bookmarkEnd w:id="12"/>
    </w:p>
    <w:p w:rsidR="009A6B66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FF"/>
          <w:sz w:val="20"/>
          <w:szCs w:val="20"/>
          <w:lang w:val="pt-BR" w:eastAsia="pt-BR" w:bidi="ar-SA"/>
        </w:rPr>
      </w:pPr>
      <w:r>
        <w:rPr>
          <w:rFonts w:ascii="Consolas" w:hAnsi="Consolas" w:cs="Consolas"/>
          <w:color w:val="0000FF"/>
          <w:sz w:val="20"/>
          <w:szCs w:val="20"/>
          <w:lang w:val="pt-BR" w:eastAsia="pt-BR" w:bidi="ar-SA"/>
        </w:rPr>
        <w:t xml:space="preserve">    </w:t>
      </w:r>
    </w:p>
    <w:p w:rsidR="009A6B66" w:rsidRPr="00DC6941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>
        <w:rPr>
          <w:rFonts w:ascii="Consolas" w:hAnsi="Consolas" w:cs="Consolas"/>
          <w:color w:val="0000FF"/>
          <w:sz w:val="20"/>
          <w:szCs w:val="20"/>
          <w:lang w:val="pt-BR" w:eastAsia="pt-BR" w:bidi="ar-SA"/>
        </w:rPr>
        <w:t xml:space="preserve">    </w:t>
      </w:r>
      <w:proofErr w:type="gramStart"/>
      <w:r w:rsidRPr="00DC6941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DC6941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DC6941">
        <w:rPr>
          <w:rFonts w:ascii="Consolas" w:hAnsi="Consolas" w:cs="Consolas"/>
          <w:color w:val="0000FF"/>
          <w:sz w:val="20"/>
          <w:szCs w:val="20"/>
          <w:lang w:eastAsia="pt-BR" w:bidi="ar-SA"/>
        </w:rPr>
        <w:t>class</w:t>
      </w:r>
      <w:r w:rsidRPr="00DC6941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DC6941">
        <w:rPr>
          <w:rFonts w:ascii="Consolas" w:hAnsi="Consolas" w:cs="Consolas"/>
          <w:color w:val="2B91AF"/>
          <w:sz w:val="20"/>
          <w:szCs w:val="20"/>
          <w:lang w:eastAsia="pt-BR" w:bidi="ar-SA"/>
        </w:rPr>
        <w:t>ExportacaoJson</w:t>
      </w:r>
      <w:proofErr w:type="spellEnd"/>
    </w:p>
    <w:p w:rsidR="009A6B66" w:rsidRPr="00DC6941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DC6941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{</w:t>
      </w:r>
    </w:p>
    <w:p w:rsidR="009A6B66" w:rsidRPr="00DC6941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DC6941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</w:t>
      </w:r>
      <w:proofErr w:type="gramStart"/>
      <w:r w:rsidRPr="00DC6941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DC6941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DC6941">
        <w:rPr>
          <w:rFonts w:ascii="Consolas" w:hAnsi="Consolas" w:cs="Consolas"/>
          <w:color w:val="2B91AF"/>
          <w:sz w:val="20"/>
          <w:szCs w:val="20"/>
          <w:lang w:eastAsia="pt-BR" w:bidi="ar-SA"/>
        </w:rPr>
        <w:t>DateTime</w:t>
      </w:r>
      <w:proofErr w:type="spellEnd"/>
      <w:r w:rsidRPr="00DC6941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DC6941">
        <w:rPr>
          <w:rFonts w:ascii="Consolas" w:hAnsi="Consolas" w:cs="Consolas"/>
          <w:color w:val="000000"/>
          <w:sz w:val="20"/>
          <w:szCs w:val="20"/>
          <w:lang w:eastAsia="pt-BR" w:bidi="ar-SA"/>
        </w:rPr>
        <w:t>DataDaRevisao</w:t>
      </w:r>
      <w:proofErr w:type="spellEnd"/>
      <w:r w:rsidRPr="00DC6941">
        <w:rPr>
          <w:rFonts w:ascii="Consolas" w:hAnsi="Consolas" w:cs="Consolas"/>
          <w:color w:val="000000"/>
          <w:sz w:val="20"/>
          <w:szCs w:val="20"/>
          <w:lang w:eastAsia="pt-BR" w:bidi="ar-SA"/>
        </w:rPr>
        <w:t> { </w:t>
      </w:r>
      <w:r w:rsidRPr="00DC6941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DC6941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DC6941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DC6941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DC6941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</w:t>
      </w:r>
      <w:proofErr w:type="gramStart"/>
      <w:r w:rsidRPr="00DC6941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DC6941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DC6941">
        <w:rPr>
          <w:rFonts w:ascii="Consolas" w:hAnsi="Consolas" w:cs="Consolas"/>
          <w:color w:val="2B91AF"/>
          <w:sz w:val="20"/>
          <w:szCs w:val="20"/>
          <w:lang w:eastAsia="pt-BR" w:bidi="ar-SA"/>
        </w:rPr>
        <w:t>Listagem</w:t>
      </w:r>
      <w:proofErr w:type="spellEnd"/>
      <w:r w:rsidRPr="00DC6941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DC6941">
        <w:rPr>
          <w:rFonts w:ascii="Consolas" w:hAnsi="Consolas" w:cs="Consolas"/>
          <w:color w:val="000000"/>
          <w:sz w:val="20"/>
          <w:szCs w:val="20"/>
          <w:lang w:eastAsia="pt-BR" w:bidi="ar-SA"/>
        </w:rPr>
        <w:t>Listagen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s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2B91AF"/>
          <w:sz w:val="20"/>
          <w:szCs w:val="20"/>
          <w:lang w:eastAsia="pt-BR" w:bidi="ar-SA"/>
        </w:rPr>
        <w:t>List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&lt;</w:t>
      </w:r>
      <w:proofErr w:type="spellStart"/>
      <w:r w:rsidRPr="00FD7950">
        <w:rPr>
          <w:rFonts w:ascii="Consolas" w:hAnsi="Consolas" w:cs="Consolas"/>
          <w:color w:val="2B91AF"/>
          <w:sz w:val="20"/>
          <w:szCs w:val="20"/>
          <w:lang w:eastAsia="pt-BR" w:bidi="ar-SA"/>
        </w:rPr>
        <w:t>Veiculo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&gt;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Veiculos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 xml:space="preserve"> 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class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2B91AF"/>
          <w:sz w:val="20"/>
          <w:szCs w:val="20"/>
          <w:lang w:eastAsia="pt-BR" w:bidi="ar-SA"/>
        </w:rPr>
        <w:t>Veiculo</w:t>
      </w:r>
      <w:proofErr w:type="spellEnd"/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{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int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VeiculoSpectrendsId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string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Nome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int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CombustivelId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string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Marca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string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Modelo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string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Versao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string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Complemento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string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Motor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string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Portas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string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Mercado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string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Origem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string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AnoModelo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string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DataDeIntroducaoAoMercado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2B91AF"/>
          <w:sz w:val="20"/>
          <w:szCs w:val="20"/>
          <w:lang w:eastAsia="pt-BR" w:bidi="ar-SA"/>
        </w:rPr>
        <w:t>Preco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SRP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2B91AF"/>
          <w:sz w:val="20"/>
          <w:szCs w:val="20"/>
          <w:lang w:eastAsia="pt-BR" w:bidi="ar-SA"/>
        </w:rPr>
        <w:t>List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&lt;</w:t>
      </w:r>
      <w:r w:rsidRPr="00FD7950">
        <w:rPr>
          <w:rFonts w:ascii="Consolas" w:hAnsi="Consolas" w:cs="Consolas"/>
          <w:color w:val="2B91AF"/>
          <w:sz w:val="20"/>
          <w:szCs w:val="20"/>
          <w:lang w:eastAsia="pt-BR" w:bidi="ar-SA"/>
        </w:rPr>
        <w:t>PacoteOpcional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&gt; PacotesDoVeiculo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873C73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val="pt-BR"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</w:t>
      </w:r>
      <w:proofErr w:type="spellStart"/>
      <w:proofErr w:type="gramStart"/>
      <w:r w:rsidRPr="00873C73">
        <w:rPr>
          <w:rFonts w:ascii="Consolas" w:hAnsi="Consolas" w:cs="Consolas"/>
          <w:color w:val="0000FF"/>
          <w:sz w:val="20"/>
          <w:szCs w:val="20"/>
          <w:lang w:val="pt-BR" w:eastAsia="pt-BR" w:bidi="ar-SA"/>
        </w:rPr>
        <w:t>public</w:t>
      </w:r>
      <w:proofErr w:type="spellEnd"/>
      <w:proofErr w:type="gramEnd"/>
      <w:r w:rsidRPr="00873C73">
        <w:rPr>
          <w:rFonts w:ascii="Consolas" w:hAnsi="Consolas" w:cs="Consolas"/>
          <w:color w:val="000000"/>
          <w:sz w:val="20"/>
          <w:szCs w:val="20"/>
          <w:lang w:val="pt-BR" w:eastAsia="pt-BR" w:bidi="ar-SA"/>
        </w:rPr>
        <w:t> </w:t>
      </w:r>
      <w:proofErr w:type="spellStart"/>
      <w:r w:rsidRPr="00873C73">
        <w:rPr>
          <w:rFonts w:ascii="Consolas" w:hAnsi="Consolas" w:cs="Consolas"/>
          <w:color w:val="2B91AF"/>
          <w:sz w:val="20"/>
          <w:szCs w:val="20"/>
          <w:lang w:val="pt-BR" w:eastAsia="pt-BR" w:bidi="ar-SA"/>
        </w:rPr>
        <w:t>List</w:t>
      </w:r>
      <w:proofErr w:type="spellEnd"/>
      <w:r w:rsidRPr="00873C73">
        <w:rPr>
          <w:rFonts w:ascii="Consolas" w:hAnsi="Consolas" w:cs="Consolas"/>
          <w:color w:val="000000"/>
          <w:sz w:val="20"/>
          <w:szCs w:val="20"/>
          <w:lang w:val="pt-BR" w:eastAsia="pt-BR" w:bidi="ar-SA"/>
        </w:rPr>
        <w:t>&lt;</w:t>
      </w:r>
      <w:proofErr w:type="spellStart"/>
      <w:r w:rsidRPr="00873C73">
        <w:rPr>
          <w:rFonts w:ascii="Consolas" w:hAnsi="Consolas" w:cs="Consolas"/>
          <w:color w:val="2B91AF"/>
          <w:sz w:val="20"/>
          <w:szCs w:val="20"/>
          <w:lang w:val="pt-BR" w:eastAsia="pt-BR" w:bidi="ar-SA"/>
        </w:rPr>
        <w:t>DadoTecnico</w:t>
      </w:r>
      <w:proofErr w:type="spellEnd"/>
      <w:r w:rsidRPr="00873C73">
        <w:rPr>
          <w:rFonts w:ascii="Consolas" w:hAnsi="Consolas" w:cs="Consolas"/>
          <w:color w:val="000000"/>
          <w:sz w:val="20"/>
          <w:szCs w:val="20"/>
          <w:lang w:val="pt-BR" w:eastAsia="pt-BR" w:bidi="ar-SA"/>
        </w:rPr>
        <w:t>&gt; </w:t>
      </w:r>
      <w:proofErr w:type="spellStart"/>
      <w:r w:rsidRPr="00873C73">
        <w:rPr>
          <w:rFonts w:ascii="Consolas" w:hAnsi="Consolas" w:cs="Consolas"/>
          <w:color w:val="000000"/>
          <w:sz w:val="20"/>
          <w:szCs w:val="20"/>
          <w:lang w:val="pt-BR" w:eastAsia="pt-BR" w:bidi="ar-SA"/>
        </w:rPr>
        <w:t>DadosTecnicos</w:t>
      </w:r>
      <w:proofErr w:type="spellEnd"/>
      <w:r w:rsidRPr="00873C73">
        <w:rPr>
          <w:rFonts w:ascii="Consolas" w:hAnsi="Consolas" w:cs="Consolas"/>
          <w:color w:val="000000"/>
          <w:sz w:val="20"/>
          <w:szCs w:val="20"/>
          <w:lang w:val="pt-BR" w:eastAsia="pt-BR" w:bidi="ar-SA"/>
        </w:rPr>
        <w:t> { </w:t>
      </w:r>
      <w:proofErr w:type="spellStart"/>
      <w:r w:rsidRPr="00873C73">
        <w:rPr>
          <w:rFonts w:ascii="Consolas" w:hAnsi="Consolas" w:cs="Consolas"/>
          <w:color w:val="0000FF"/>
          <w:sz w:val="20"/>
          <w:szCs w:val="20"/>
          <w:lang w:val="pt-BR" w:eastAsia="pt-BR" w:bidi="ar-SA"/>
        </w:rPr>
        <w:t>get</w:t>
      </w:r>
      <w:proofErr w:type="spellEnd"/>
      <w:r w:rsidRPr="00873C73">
        <w:rPr>
          <w:rFonts w:ascii="Consolas" w:hAnsi="Consolas" w:cs="Consolas"/>
          <w:color w:val="000000"/>
          <w:sz w:val="20"/>
          <w:szCs w:val="20"/>
          <w:lang w:val="pt-BR" w:eastAsia="pt-BR" w:bidi="ar-SA"/>
        </w:rPr>
        <w:t>; </w:t>
      </w:r>
      <w:r w:rsidRPr="00873C73">
        <w:rPr>
          <w:rFonts w:ascii="Consolas" w:hAnsi="Consolas" w:cs="Consolas"/>
          <w:color w:val="0000FF"/>
          <w:sz w:val="20"/>
          <w:szCs w:val="20"/>
          <w:lang w:val="pt-BR" w:eastAsia="pt-BR" w:bidi="ar-SA"/>
        </w:rPr>
        <w:t>set</w:t>
      </w:r>
      <w:r w:rsidRPr="00873C73">
        <w:rPr>
          <w:rFonts w:ascii="Consolas" w:hAnsi="Consolas" w:cs="Consolas"/>
          <w:color w:val="000000"/>
          <w:sz w:val="20"/>
          <w:szCs w:val="20"/>
          <w:lang w:val="pt-BR" w:eastAsia="pt-BR" w:bidi="ar-SA"/>
        </w:rPr>
        <w:t>; }</w:t>
      </w:r>
    </w:p>
    <w:p w:rsidR="009A6B66" w:rsidRPr="00873C73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val="pt-BR" w:eastAsia="pt-BR" w:bidi="ar-SA"/>
        </w:rPr>
      </w:pPr>
      <w:r w:rsidRPr="00873C73">
        <w:rPr>
          <w:rFonts w:ascii="Consolas" w:hAnsi="Consolas" w:cs="Consolas"/>
          <w:color w:val="000000"/>
          <w:sz w:val="20"/>
          <w:szCs w:val="20"/>
          <w:lang w:val="pt-BR" w:eastAsia="pt-BR" w:bidi="ar-SA"/>
        </w:rPr>
        <w:t xml:space="preserve"> 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873C73">
        <w:rPr>
          <w:rFonts w:ascii="Consolas" w:hAnsi="Consolas" w:cs="Consolas"/>
          <w:color w:val="000000"/>
          <w:sz w:val="20"/>
          <w:szCs w:val="20"/>
          <w:lang w:val="pt-BR" w:eastAsia="pt-BR" w:bidi="ar-SA"/>
        </w:rPr>
        <w:t>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class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2B91AF"/>
          <w:sz w:val="20"/>
          <w:szCs w:val="20"/>
          <w:lang w:eastAsia="pt-BR" w:bidi="ar-SA"/>
        </w:rPr>
        <w:t>Preco</w:t>
      </w:r>
      <w:proofErr w:type="spellEnd"/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{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2B91AF"/>
          <w:sz w:val="20"/>
          <w:szCs w:val="20"/>
          <w:lang w:eastAsia="pt-BR" w:bidi="ar-SA"/>
        </w:rPr>
        <w:t>DateTime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DataDaTabela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decimal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?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PrecoDeLista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gram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class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2B91AF"/>
          <w:sz w:val="20"/>
          <w:szCs w:val="20"/>
          <w:lang w:eastAsia="pt-BR" w:bidi="ar-SA"/>
        </w:rPr>
        <w:t>DadoTecnico</w:t>
      </w:r>
      <w:proofErr w:type="spellEnd"/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{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int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DadoTecnicoId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int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?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CombustivelId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gram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string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Valor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class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2B91AF"/>
          <w:sz w:val="20"/>
          <w:szCs w:val="20"/>
          <w:lang w:eastAsia="pt-BR" w:bidi="ar-SA"/>
        </w:rPr>
        <w:t>PacoteOpcional</w:t>
      </w:r>
      <w:proofErr w:type="spellEnd"/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{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bool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PacoteStandard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int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PacoteId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string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Nome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string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Descricao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decimal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?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Preco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gram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2B91AF"/>
          <w:sz w:val="20"/>
          <w:szCs w:val="20"/>
          <w:lang w:eastAsia="pt-BR" w:bidi="ar-SA"/>
        </w:rPr>
        <w:t>List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&lt;</w:t>
      </w:r>
      <w:proofErr w:type="spell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int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&gt;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Equipamentos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lastRenderedPageBreak/>
        <w:t>    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string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Incompatibilidade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string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Vinculos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 xml:space="preserve"> 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class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2B91AF"/>
          <w:sz w:val="20"/>
          <w:szCs w:val="20"/>
          <w:lang w:eastAsia="pt-BR" w:bidi="ar-SA"/>
        </w:rPr>
        <w:t>Listagem</w:t>
      </w:r>
      <w:proofErr w:type="spellEnd"/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{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2B91AF"/>
          <w:sz w:val="20"/>
          <w:szCs w:val="20"/>
          <w:lang w:eastAsia="pt-BR" w:bidi="ar-SA"/>
        </w:rPr>
        <w:t>List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&lt;</w:t>
      </w:r>
      <w:proofErr w:type="spellStart"/>
      <w:r w:rsidRPr="00FD7950">
        <w:rPr>
          <w:rFonts w:ascii="Consolas" w:hAnsi="Consolas" w:cs="Consolas"/>
          <w:color w:val="2B91AF"/>
          <w:sz w:val="20"/>
          <w:szCs w:val="20"/>
          <w:lang w:eastAsia="pt-BR" w:bidi="ar-SA"/>
        </w:rPr>
        <w:t>Combustivel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&gt;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Combustiveis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2B91AF"/>
          <w:sz w:val="20"/>
          <w:szCs w:val="20"/>
          <w:lang w:eastAsia="pt-BR" w:bidi="ar-SA"/>
        </w:rPr>
        <w:t>List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&lt;</w:t>
      </w:r>
      <w:proofErr w:type="spellStart"/>
      <w:r w:rsidRPr="00FD7950">
        <w:rPr>
          <w:rFonts w:ascii="Consolas" w:hAnsi="Consolas" w:cs="Consolas"/>
          <w:color w:val="2B91AF"/>
          <w:sz w:val="20"/>
          <w:szCs w:val="20"/>
          <w:lang w:eastAsia="pt-BR" w:bidi="ar-SA"/>
        </w:rPr>
        <w:t>Equipamento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&gt;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Equipamentos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2B91AF"/>
          <w:sz w:val="20"/>
          <w:szCs w:val="20"/>
          <w:lang w:eastAsia="pt-BR" w:bidi="ar-SA"/>
        </w:rPr>
        <w:t>List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&lt;</w:t>
      </w:r>
      <w:proofErr w:type="spellStart"/>
      <w:r w:rsidRPr="00FD7950">
        <w:rPr>
          <w:rFonts w:ascii="Consolas" w:hAnsi="Consolas" w:cs="Consolas"/>
          <w:color w:val="2B91AF"/>
          <w:sz w:val="20"/>
          <w:szCs w:val="20"/>
          <w:lang w:eastAsia="pt-BR" w:bidi="ar-SA"/>
        </w:rPr>
        <w:t>DadoTecnico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&gt;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DadosTecnicos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2B91AF"/>
          <w:sz w:val="20"/>
          <w:szCs w:val="20"/>
          <w:lang w:eastAsia="pt-BR" w:bidi="ar-SA"/>
        </w:rPr>
        <w:t>List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&lt;</w:t>
      </w:r>
      <w:r w:rsidRPr="00FD7950">
        <w:rPr>
          <w:rFonts w:ascii="Consolas" w:hAnsi="Consolas" w:cs="Consolas"/>
          <w:color w:val="2B91AF"/>
          <w:sz w:val="20"/>
          <w:szCs w:val="20"/>
          <w:lang w:eastAsia="pt-BR" w:bidi="ar-SA"/>
        </w:rPr>
        <w:t>Mercado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&gt;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Mercados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 xml:space="preserve"> 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class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2B91AF"/>
          <w:sz w:val="20"/>
          <w:szCs w:val="20"/>
          <w:lang w:eastAsia="pt-BR" w:bidi="ar-SA"/>
        </w:rPr>
        <w:t>Combustivel</w:t>
      </w:r>
      <w:proofErr w:type="spellEnd"/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{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bool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CombustivelBase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int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CombustivelId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string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Descricao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class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2B91AF"/>
          <w:sz w:val="20"/>
          <w:szCs w:val="20"/>
          <w:lang w:eastAsia="pt-BR" w:bidi="ar-SA"/>
        </w:rPr>
        <w:t>Equipamento</w:t>
      </w:r>
      <w:proofErr w:type="spellEnd"/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{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int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EquipamentoId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string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Descricao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int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Ordem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class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2B91AF"/>
          <w:sz w:val="20"/>
          <w:szCs w:val="20"/>
          <w:lang w:eastAsia="pt-BR" w:bidi="ar-SA"/>
        </w:rPr>
        <w:t>DadoTecnico</w:t>
      </w:r>
      <w:proofErr w:type="spellEnd"/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{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int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DadoTecnicoId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string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Descricao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int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Ordem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bool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PossuiVariacaoPorCombustivel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class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2B91AF"/>
          <w:sz w:val="20"/>
          <w:szCs w:val="20"/>
          <w:lang w:eastAsia="pt-BR" w:bidi="ar-SA"/>
        </w:rPr>
        <w:t>Mercado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{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string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MercadoId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FD7950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    </w:t>
      </w:r>
      <w:proofErr w:type="gramStart"/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public</w:t>
      </w:r>
      <w:proofErr w:type="gram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string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</w:t>
      </w:r>
      <w:proofErr w:type="spellStart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Descricao</w:t>
      </w:r>
      <w:proofErr w:type="spellEnd"/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{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get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</w:t>
      </w:r>
      <w:r w:rsidRPr="00FD7950">
        <w:rPr>
          <w:rFonts w:ascii="Consolas" w:hAnsi="Consolas" w:cs="Consolas"/>
          <w:color w:val="0000FF"/>
          <w:sz w:val="20"/>
          <w:szCs w:val="20"/>
          <w:lang w:eastAsia="pt-BR" w:bidi="ar-SA"/>
        </w:rPr>
        <w:t>set</w:t>
      </w: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; }</w:t>
      </w:r>
    </w:p>
    <w:p w:rsidR="009A6B66" w:rsidRPr="00873C73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val="pt-BR" w:eastAsia="pt-BR" w:bidi="ar-SA"/>
        </w:rPr>
      </w:pPr>
      <w:r w:rsidRPr="00FD7950">
        <w:rPr>
          <w:rFonts w:ascii="Consolas" w:hAnsi="Consolas" w:cs="Consolas"/>
          <w:color w:val="000000"/>
          <w:sz w:val="20"/>
          <w:szCs w:val="20"/>
          <w:lang w:eastAsia="pt-BR" w:bidi="ar-SA"/>
        </w:rPr>
        <w:t>            </w:t>
      </w:r>
      <w:proofErr w:type="gramStart"/>
      <w:r w:rsidRPr="00873C73">
        <w:rPr>
          <w:rFonts w:ascii="Consolas" w:hAnsi="Consolas" w:cs="Consolas"/>
          <w:color w:val="000000"/>
          <w:sz w:val="20"/>
          <w:szCs w:val="20"/>
          <w:lang w:val="pt-BR" w:eastAsia="pt-BR" w:bidi="ar-SA"/>
        </w:rPr>
        <w:t>}</w:t>
      </w:r>
      <w:proofErr w:type="gramEnd"/>
    </w:p>
    <w:p w:rsidR="009A6B66" w:rsidRPr="00873C73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val="pt-BR" w:eastAsia="pt-BR" w:bidi="ar-SA"/>
        </w:rPr>
      </w:pPr>
      <w:r w:rsidRPr="00873C73">
        <w:rPr>
          <w:rFonts w:ascii="Consolas" w:hAnsi="Consolas" w:cs="Consolas"/>
          <w:color w:val="000000"/>
          <w:sz w:val="20"/>
          <w:szCs w:val="20"/>
          <w:lang w:val="pt-BR" w:eastAsia="pt-BR" w:bidi="ar-SA"/>
        </w:rPr>
        <w:t>        </w:t>
      </w:r>
      <w:proofErr w:type="gramStart"/>
      <w:r w:rsidRPr="00873C73">
        <w:rPr>
          <w:rFonts w:ascii="Consolas" w:hAnsi="Consolas" w:cs="Consolas"/>
          <w:color w:val="000000"/>
          <w:sz w:val="20"/>
          <w:szCs w:val="20"/>
          <w:lang w:val="pt-BR" w:eastAsia="pt-BR" w:bidi="ar-SA"/>
        </w:rPr>
        <w:t>}</w:t>
      </w:r>
      <w:proofErr w:type="gramEnd"/>
    </w:p>
    <w:p w:rsidR="009A6B66" w:rsidRPr="00873C73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val="pt-BR" w:eastAsia="pt-BR" w:bidi="ar-SA"/>
        </w:rPr>
      </w:pPr>
      <w:r w:rsidRPr="00873C73">
        <w:rPr>
          <w:rFonts w:ascii="Consolas" w:hAnsi="Consolas" w:cs="Consolas"/>
          <w:color w:val="000000"/>
          <w:sz w:val="20"/>
          <w:szCs w:val="20"/>
          <w:lang w:val="pt-BR" w:eastAsia="pt-BR" w:bidi="ar-SA"/>
        </w:rPr>
        <w:t xml:space="preserve"> </w:t>
      </w:r>
    </w:p>
    <w:p w:rsidR="009A6B66" w:rsidRDefault="009A6B66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val="pt-BR" w:eastAsia="pt-BR" w:bidi="ar-SA"/>
        </w:rPr>
      </w:pPr>
      <w:r w:rsidRPr="00873C73">
        <w:rPr>
          <w:rFonts w:ascii="Consolas" w:hAnsi="Consolas" w:cs="Consolas"/>
          <w:color w:val="000000"/>
          <w:sz w:val="20"/>
          <w:szCs w:val="20"/>
          <w:lang w:val="pt-BR" w:eastAsia="pt-BR" w:bidi="ar-SA"/>
        </w:rPr>
        <w:t>    </w:t>
      </w:r>
      <w:proofErr w:type="gramStart"/>
      <w:r w:rsidRPr="00873C73">
        <w:rPr>
          <w:rFonts w:ascii="Consolas" w:hAnsi="Consolas" w:cs="Consolas"/>
          <w:color w:val="000000"/>
          <w:sz w:val="20"/>
          <w:szCs w:val="20"/>
          <w:lang w:val="pt-BR" w:eastAsia="pt-BR" w:bidi="ar-SA"/>
        </w:rPr>
        <w:t>}</w:t>
      </w:r>
      <w:proofErr w:type="gramEnd"/>
    </w:p>
    <w:p w:rsidR="00261C94" w:rsidRDefault="00261C94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val="pt-BR" w:eastAsia="pt-BR" w:bidi="ar-SA"/>
        </w:rPr>
      </w:pPr>
    </w:p>
    <w:p w:rsidR="00261C94" w:rsidRDefault="00261C94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val="pt-BR" w:eastAsia="pt-BR" w:bidi="ar-SA"/>
        </w:rPr>
      </w:pPr>
    </w:p>
    <w:p w:rsidR="00261C94" w:rsidRDefault="00261C94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val="pt-BR" w:eastAsia="pt-BR" w:bidi="ar-SA"/>
        </w:rPr>
      </w:pPr>
    </w:p>
    <w:p w:rsidR="00261C94" w:rsidRDefault="00261C94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val="pt-BR" w:eastAsia="pt-BR" w:bidi="ar-SA"/>
        </w:rPr>
      </w:pPr>
    </w:p>
    <w:p w:rsidR="00261C94" w:rsidRDefault="00261C94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val="pt-BR" w:eastAsia="pt-BR" w:bidi="ar-SA"/>
        </w:rPr>
      </w:pPr>
    </w:p>
    <w:p w:rsidR="00261C94" w:rsidRDefault="00261C94" w:rsidP="009A6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20"/>
          <w:szCs w:val="20"/>
          <w:lang w:val="pt-BR" w:eastAsia="pt-BR" w:bidi="ar-SA"/>
        </w:rPr>
      </w:pPr>
    </w:p>
    <w:p w:rsidR="007F38F9" w:rsidRDefault="007F38F9" w:rsidP="00207038">
      <w:pPr>
        <w:pStyle w:val="Ttulo1"/>
      </w:pPr>
    </w:p>
    <w:p w:rsidR="00207038" w:rsidRDefault="009A6B66" w:rsidP="00207038">
      <w:pPr>
        <w:pStyle w:val="Ttulo1"/>
      </w:pPr>
      <w:bookmarkStart w:id="13" w:name="_Toc393983059"/>
      <w:r>
        <w:t>4</w:t>
      </w:r>
      <w:r w:rsidR="00F62702">
        <w:t xml:space="preserve">. </w:t>
      </w:r>
      <w:r w:rsidR="00B1414F">
        <w:t>Comunicação</w:t>
      </w:r>
      <w:bookmarkEnd w:id="13"/>
    </w:p>
    <w:p w:rsidR="00B1414F" w:rsidRDefault="00B1414F" w:rsidP="00B1414F">
      <w:pPr>
        <w:rPr>
          <w:lang w:val="pt-BR"/>
        </w:rPr>
      </w:pPr>
    </w:p>
    <w:p w:rsidR="00B1414F" w:rsidRPr="00B1414F" w:rsidRDefault="00B1414F" w:rsidP="00B141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B1414F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Toda a comunicação entre o cliente e o servidor de importação será feita via REST </w:t>
      </w:r>
    </w:p>
    <w:p w:rsidR="00B1414F" w:rsidRDefault="00B1414F" w:rsidP="00B141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B1414F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(</w:t>
      </w:r>
      <w:hyperlink r:id="rId9" w:history="1">
        <w:r w:rsidRPr="009202E4">
          <w:rPr>
            <w:rStyle w:val="Hyperlink"/>
            <w:rFonts w:ascii="Arial" w:hAnsi="Arial" w:cs="Arial"/>
            <w:sz w:val="24"/>
            <w:szCs w:val="24"/>
            <w:lang w:val="pt-BR" w:eastAsia="pt-BR" w:bidi="ar-SA"/>
          </w:rPr>
          <w:t>http://pt.wikipedia.org/wiki/Representational_state_transfer</w:t>
        </w:r>
      </w:hyperlink>
      <w:r w:rsidRPr="00B1414F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). </w:t>
      </w:r>
    </w:p>
    <w:p w:rsidR="00B1414F" w:rsidRPr="00B1414F" w:rsidRDefault="00B1414F" w:rsidP="00B141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B1414F" w:rsidRDefault="00B1414F" w:rsidP="00FD11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B1414F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O URL de base para todas as chamadas REST é</w:t>
      </w:r>
      <w:r w:rsidR="000B68C1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:</w:t>
      </w:r>
      <w:r w:rsidRPr="00B1414F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</w:t>
      </w:r>
      <w:r w:rsidR="00EF736B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“</w:t>
      </w:r>
      <w:hyperlink r:id="rId10" w:history="1">
        <w:r w:rsidRPr="00EF736B">
          <w:rPr>
            <w:rStyle w:val="Hyperlink"/>
            <w:rFonts w:ascii="Arial" w:hAnsi="Arial" w:cs="Arial"/>
            <w:sz w:val="24"/>
            <w:szCs w:val="24"/>
            <w:lang w:val="pt-BR" w:eastAsia="pt-BR" w:bidi="ar-SA"/>
          </w:rPr>
          <w:t>https://infra.mkspecweb.com.br</w:t>
        </w:r>
      </w:hyperlink>
      <w:r w:rsidR="00EF736B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”</w:t>
      </w:r>
      <w:r w:rsidRPr="00B1414F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.</w:t>
      </w:r>
    </w:p>
    <w:p w:rsidR="00FD1185" w:rsidRPr="00FD1185" w:rsidRDefault="00FD1185" w:rsidP="00FD11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B1414F" w:rsidRDefault="00B1414F" w:rsidP="00B141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B1414F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O protocolo de transmissão de dados será HTTPS.</w:t>
      </w:r>
    </w:p>
    <w:p w:rsidR="00B1414F" w:rsidRDefault="009A6B66" w:rsidP="00B1414F">
      <w:pPr>
        <w:pStyle w:val="Ttulo1"/>
      </w:pPr>
      <w:bookmarkStart w:id="14" w:name="_Toc393983060"/>
      <w:r>
        <w:t>4</w:t>
      </w:r>
      <w:r w:rsidR="00B1414F">
        <w:t>.</w:t>
      </w:r>
      <w:r w:rsidR="00FD1185">
        <w:t xml:space="preserve">1 </w:t>
      </w:r>
      <w:r w:rsidR="00FD1185" w:rsidRPr="00B1414F">
        <w:t>Chamadas</w:t>
      </w:r>
      <w:r w:rsidR="00B1414F">
        <w:t xml:space="preserve"> API</w:t>
      </w:r>
      <w:bookmarkEnd w:id="14"/>
    </w:p>
    <w:p w:rsidR="00B1414F" w:rsidRDefault="00B1414F" w:rsidP="00B141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B1414F" w:rsidRPr="00B1414F" w:rsidRDefault="00B1414F" w:rsidP="00B141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8"/>
          <w:szCs w:val="28"/>
          <w:lang w:val="pt-BR"/>
        </w:rPr>
      </w:pPr>
    </w:p>
    <w:p w:rsidR="00783201" w:rsidRDefault="00B1414F" w:rsidP="00FD11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B1414F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Esta seção descreve todas as chamadas</w:t>
      </w:r>
      <w:r w:rsidR="00FD118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</w:t>
      </w:r>
      <w:r w:rsidRPr="00B1414F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que lidam com as</w:t>
      </w:r>
      <w:r w:rsidR="00FD118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entregas de dados ao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cliente.</w:t>
      </w:r>
    </w:p>
    <w:p w:rsidR="00783201" w:rsidRDefault="00783201" w:rsidP="00FD11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</w:t>
      </w:r>
    </w:p>
    <w:p w:rsidR="00B1414F" w:rsidRDefault="00B1414F" w:rsidP="00B141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B1414F" w:rsidRDefault="00FD1185" w:rsidP="00D328F5">
      <w:pPr>
        <w:pStyle w:val="Ttulo1"/>
      </w:pPr>
      <w:bookmarkStart w:id="15" w:name="_Toc393983061"/>
      <w:r>
        <w:t>4.1</w:t>
      </w:r>
      <w:r w:rsidR="00E958F7">
        <w:t>.</w:t>
      </w:r>
      <w:r>
        <w:t>1</w:t>
      </w:r>
      <w:r w:rsidR="00E958F7">
        <w:t xml:space="preserve"> </w:t>
      </w:r>
      <w:r w:rsidR="00B1414F" w:rsidRPr="00D328F5">
        <w:t xml:space="preserve">Obter </w:t>
      </w:r>
      <w:proofErr w:type="spellStart"/>
      <w:r w:rsidR="00B1414F" w:rsidRPr="00D328F5">
        <w:t>token</w:t>
      </w:r>
      <w:proofErr w:type="spellEnd"/>
      <w:r w:rsidR="00B1414F" w:rsidRPr="00D328F5">
        <w:t>:</w:t>
      </w:r>
      <w:bookmarkEnd w:id="15"/>
    </w:p>
    <w:p w:rsidR="007C48DE" w:rsidRPr="007C48DE" w:rsidRDefault="007C48DE" w:rsidP="007C48DE"/>
    <w:p w:rsidR="00B1414F" w:rsidRPr="007C48DE" w:rsidRDefault="00B1414F" w:rsidP="00B141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eastAsia="pt-BR" w:bidi="ar-SA"/>
        </w:rPr>
      </w:pPr>
    </w:p>
    <w:tbl>
      <w:tblPr>
        <w:tblStyle w:val="SombreamentoClaro1"/>
        <w:tblW w:w="0" w:type="auto"/>
        <w:tblLook w:val="04A0"/>
      </w:tblPr>
      <w:tblGrid>
        <w:gridCol w:w="1951"/>
        <w:gridCol w:w="6693"/>
      </w:tblGrid>
      <w:tr w:rsidR="00B1414F" w:rsidRPr="00E958F7" w:rsidTr="00C76DD3">
        <w:trPr>
          <w:cnfStyle w:val="100000000000"/>
        </w:trPr>
        <w:tc>
          <w:tcPr>
            <w:cnfStyle w:val="001000000000"/>
            <w:tcW w:w="1951" w:type="dxa"/>
          </w:tcPr>
          <w:p w:rsidR="00B1414F" w:rsidRPr="00DC6941" w:rsidRDefault="00B1414F" w:rsidP="00C76DD3">
            <w:pPr>
              <w:rPr>
                <w:rFonts w:ascii="Arial Black" w:hAnsi="Arial Black"/>
                <w:sz w:val="28"/>
                <w:szCs w:val="28"/>
                <w:lang w:val="pt-BR"/>
              </w:rPr>
            </w:pPr>
            <w:r w:rsidRPr="00DC6941">
              <w:rPr>
                <w:rFonts w:ascii="Arial Black" w:hAnsi="Arial Black"/>
                <w:sz w:val="28"/>
                <w:szCs w:val="28"/>
                <w:lang w:val="pt-BR"/>
              </w:rPr>
              <w:t>TIPO</w:t>
            </w:r>
          </w:p>
        </w:tc>
        <w:tc>
          <w:tcPr>
            <w:tcW w:w="6693" w:type="dxa"/>
          </w:tcPr>
          <w:p w:rsidR="00B1414F" w:rsidRPr="00DC6941" w:rsidRDefault="00B1414F" w:rsidP="00C76DD3">
            <w:pPr>
              <w:cnfStyle w:val="100000000000"/>
              <w:rPr>
                <w:rFonts w:ascii="Arial Black" w:hAnsi="Arial Black"/>
                <w:sz w:val="28"/>
                <w:szCs w:val="28"/>
                <w:lang w:val="pt-BR"/>
              </w:rPr>
            </w:pPr>
            <w:r w:rsidRPr="00DC6941">
              <w:rPr>
                <w:rFonts w:ascii="Arial Black" w:hAnsi="Arial Black"/>
                <w:sz w:val="28"/>
                <w:szCs w:val="28"/>
                <w:lang w:val="pt-BR"/>
              </w:rPr>
              <w:t>VALOR</w:t>
            </w:r>
          </w:p>
        </w:tc>
      </w:tr>
      <w:tr w:rsidR="00B1414F" w:rsidRPr="00486F42" w:rsidTr="00C76DD3">
        <w:trPr>
          <w:cnfStyle w:val="000000100000"/>
        </w:trPr>
        <w:tc>
          <w:tcPr>
            <w:cnfStyle w:val="001000000000"/>
            <w:tcW w:w="1951" w:type="dxa"/>
          </w:tcPr>
          <w:p w:rsidR="00B1414F" w:rsidRPr="00DC6941" w:rsidRDefault="00B1414F" w:rsidP="00C76DD3">
            <w:pPr>
              <w:rPr>
                <w:rFonts w:ascii="Arial Black" w:hAnsi="Arial Black"/>
                <w:sz w:val="28"/>
                <w:szCs w:val="28"/>
                <w:lang w:val="pt-BR"/>
              </w:rPr>
            </w:pPr>
            <w:r w:rsidRPr="00DC6941">
              <w:rPr>
                <w:rFonts w:ascii="Arial Black" w:hAnsi="Arial Black"/>
                <w:sz w:val="28"/>
                <w:szCs w:val="28"/>
                <w:lang w:val="pt-BR"/>
              </w:rPr>
              <w:t>URL</w:t>
            </w:r>
          </w:p>
        </w:tc>
        <w:tc>
          <w:tcPr>
            <w:tcW w:w="6693" w:type="dxa"/>
          </w:tcPr>
          <w:p w:rsidR="00B1414F" w:rsidRPr="00DC6941" w:rsidRDefault="00A057EB" w:rsidP="00C76DD3">
            <w:pPr>
              <w:cnfStyle w:val="000000100000"/>
              <w:rPr>
                <w:rFonts w:ascii="Arial" w:hAnsi="Arial" w:cs="Arial"/>
                <w:sz w:val="28"/>
                <w:szCs w:val="28"/>
                <w:lang w:val="pt-BR"/>
              </w:rPr>
            </w:pPr>
            <w:r w:rsidRPr="00DC6941">
              <w:rPr>
                <w:rFonts w:ascii="Arial" w:hAnsi="Arial" w:cs="Arial"/>
                <w:sz w:val="28"/>
                <w:szCs w:val="28"/>
                <w:lang w:val="pt-BR"/>
              </w:rPr>
              <w:t>/</w:t>
            </w:r>
            <w:proofErr w:type="spellStart"/>
            <w:r w:rsidRPr="00DC6941">
              <w:rPr>
                <w:rFonts w:ascii="Arial" w:hAnsi="Arial" w:cs="Arial"/>
                <w:sz w:val="28"/>
                <w:szCs w:val="28"/>
                <w:lang w:val="pt-BR"/>
              </w:rPr>
              <w:t>api</w:t>
            </w:r>
            <w:proofErr w:type="spellEnd"/>
            <w:r w:rsidRPr="00DC6941">
              <w:rPr>
                <w:rFonts w:ascii="Arial" w:hAnsi="Arial" w:cs="Arial"/>
                <w:sz w:val="28"/>
                <w:szCs w:val="28"/>
                <w:lang w:val="pt-BR"/>
              </w:rPr>
              <w:t>/</w:t>
            </w:r>
            <w:proofErr w:type="spellStart"/>
            <w:r w:rsidRPr="00DC6941">
              <w:rPr>
                <w:rFonts w:ascii="Arial" w:hAnsi="Arial" w:cs="Arial"/>
                <w:sz w:val="28"/>
                <w:szCs w:val="28"/>
                <w:lang w:val="pt-BR"/>
              </w:rPr>
              <w:t>t</w:t>
            </w:r>
            <w:r w:rsidR="00B1414F" w:rsidRPr="00DC6941">
              <w:rPr>
                <w:rFonts w:ascii="Arial" w:hAnsi="Arial" w:cs="Arial"/>
                <w:sz w:val="28"/>
                <w:szCs w:val="28"/>
                <w:lang w:val="pt-BR"/>
              </w:rPr>
              <w:t>oken</w:t>
            </w:r>
            <w:proofErr w:type="spellEnd"/>
          </w:p>
        </w:tc>
      </w:tr>
      <w:tr w:rsidR="00B1414F" w:rsidRPr="00486F42" w:rsidTr="00C76DD3">
        <w:tc>
          <w:tcPr>
            <w:cnfStyle w:val="001000000000"/>
            <w:tcW w:w="1951" w:type="dxa"/>
          </w:tcPr>
          <w:p w:rsidR="00B1414F" w:rsidRPr="00DC6941" w:rsidRDefault="00B1414F" w:rsidP="00C76DD3">
            <w:pPr>
              <w:rPr>
                <w:rFonts w:ascii="Arial Black" w:hAnsi="Arial Black"/>
                <w:sz w:val="28"/>
                <w:szCs w:val="28"/>
                <w:lang w:val="pt-BR"/>
              </w:rPr>
            </w:pPr>
            <w:r w:rsidRPr="00DC6941">
              <w:rPr>
                <w:rFonts w:ascii="Arial Black" w:hAnsi="Arial Black"/>
                <w:sz w:val="28"/>
                <w:szCs w:val="28"/>
                <w:lang w:val="pt-BR"/>
              </w:rPr>
              <w:t>Método</w:t>
            </w:r>
          </w:p>
        </w:tc>
        <w:tc>
          <w:tcPr>
            <w:tcW w:w="6693" w:type="dxa"/>
          </w:tcPr>
          <w:p w:rsidR="00B1414F" w:rsidRPr="00DC6941" w:rsidRDefault="00B1414F" w:rsidP="00C76DD3">
            <w:pPr>
              <w:cnfStyle w:val="000000000000"/>
              <w:rPr>
                <w:rFonts w:ascii="Arial" w:hAnsi="Arial" w:cs="Arial"/>
                <w:sz w:val="28"/>
                <w:szCs w:val="28"/>
                <w:lang w:val="pt-BR"/>
              </w:rPr>
            </w:pPr>
            <w:r w:rsidRPr="00DC6941">
              <w:rPr>
                <w:rFonts w:ascii="Arial" w:hAnsi="Arial" w:cs="Arial"/>
                <w:sz w:val="28"/>
                <w:szCs w:val="28"/>
                <w:lang w:val="pt-BR"/>
              </w:rPr>
              <w:t>POST</w:t>
            </w:r>
          </w:p>
        </w:tc>
      </w:tr>
      <w:tr w:rsidR="00B1414F" w:rsidRPr="00486F42" w:rsidTr="00C76DD3">
        <w:trPr>
          <w:cnfStyle w:val="000000100000"/>
        </w:trPr>
        <w:tc>
          <w:tcPr>
            <w:cnfStyle w:val="001000000000"/>
            <w:tcW w:w="1951" w:type="dxa"/>
          </w:tcPr>
          <w:p w:rsidR="00B1414F" w:rsidRPr="00DC6941" w:rsidRDefault="00B1414F" w:rsidP="00C76DD3">
            <w:pPr>
              <w:rPr>
                <w:rFonts w:ascii="Arial Black" w:hAnsi="Arial Black"/>
                <w:sz w:val="28"/>
                <w:szCs w:val="28"/>
                <w:lang w:val="pt-BR"/>
              </w:rPr>
            </w:pPr>
            <w:r w:rsidRPr="00DC6941">
              <w:rPr>
                <w:rFonts w:ascii="Arial Black" w:hAnsi="Arial Black"/>
                <w:sz w:val="28"/>
                <w:szCs w:val="28"/>
                <w:lang w:val="pt-BR"/>
              </w:rPr>
              <w:t>Resposta</w:t>
            </w:r>
          </w:p>
        </w:tc>
        <w:tc>
          <w:tcPr>
            <w:tcW w:w="6693" w:type="dxa"/>
          </w:tcPr>
          <w:p w:rsidR="00B1414F" w:rsidRPr="00DC6941" w:rsidRDefault="00B1414F" w:rsidP="00A3369D">
            <w:pPr>
              <w:keepNext/>
              <w:cnfStyle w:val="000000100000"/>
              <w:rPr>
                <w:rFonts w:ascii="Arial" w:hAnsi="Arial" w:cs="Arial"/>
                <w:sz w:val="28"/>
                <w:szCs w:val="28"/>
                <w:lang w:val="pt-BR"/>
              </w:rPr>
            </w:pPr>
            <w:r w:rsidRPr="00DC6941">
              <w:rPr>
                <w:rFonts w:ascii="Arial" w:hAnsi="Arial" w:cs="Arial"/>
                <w:sz w:val="28"/>
                <w:szCs w:val="28"/>
                <w:lang w:val="pt-BR"/>
              </w:rPr>
              <w:t>{"</w:t>
            </w:r>
            <w:proofErr w:type="spellStart"/>
            <w:r w:rsidRPr="00DC6941">
              <w:rPr>
                <w:rFonts w:ascii="Arial" w:hAnsi="Arial" w:cs="Arial"/>
                <w:sz w:val="28"/>
                <w:szCs w:val="28"/>
                <w:lang w:val="pt-BR"/>
              </w:rPr>
              <w:t>access_token</w:t>
            </w:r>
            <w:proofErr w:type="spellEnd"/>
            <w:r w:rsidRPr="00DC6941">
              <w:rPr>
                <w:rFonts w:ascii="Arial" w:hAnsi="Arial" w:cs="Arial"/>
                <w:sz w:val="28"/>
                <w:szCs w:val="28"/>
                <w:lang w:val="pt-BR"/>
              </w:rPr>
              <w:t>",...}</w:t>
            </w:r>
          </w:p>
        </w:tc>
      </w:tr>
    </w:tbl>
    <w:p w:rsidR="00B1414F" w:rsidRPr="00A057EB" w:rsidRDefault="00A3369D" w:rsidP="00A3369D">
      <w:pPr>
        <w:pStyle w:val="Legenda"/>
        <w:rPr>
          <w:color w:val="000000" w:themeColor="text1"/>
          <w:lang w:val="pt-BR"/>
        </w:rPr>
      </w:pPr>
      <w:r w:rsidRPr="00A057EB">
        <w:rPr>
          <w:color w:val="000000" w:themeColor="text1"/>
          <w:lang w:val="pt-BR"/>
        </w:rPr>
        <w:t xml:space="preserve">Figura </w:t>
      </w:r>
      <w:r w:rsidR="007F38F9">
        <w:rPr>
          <w:color w:val="000000" w:themeColor="text1"/>
          <w:lang w:val="pt-BR"/>
        </w:rPr>
        <w:t>2</w:t>
      </w:r>
      <w:r w:rsidR="00A057EB" w:rsidRPr="00A057EB">
        <w:rPr>
          <w:color w:val="000000" w:themeColor="text1"/>
          <w:lang w:val="pt-BR"/>
        </w:rPr>
        <w:t xml:space="preserve"> Chamada para obtenção do </w:t>
      </w:r>
      <w:proofErr w:type="spellStart"/>
      <w:r w:rsidR="00A057EB" w:rsidRPr="00A057EB">
        <w:rPr>
          <w:color w:val="000000" w:themeColor="text1"/>
          <w:lang w:val="pt-BR"/>
        </w:rPr>
        <w:t>Token</w:t>
      </w:r>
      <w:proofErr w:type="spellEnd"/>
    </w:p>
    <w:p w:rsidR="007C48DE" w:rsidRDefault="007C48DE" w:rsidP="00B141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7C48DE" w:rsidRDefault="007C48DE" w:rsidP="00B141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FD1185" w:rsidRDefault="00FD1185" w:rsidP="00B141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FD1185" w:rsidRDefault="00FD1185" w:rsidP="00B141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B1414F" w:rsidRPr="009B6808" w:rsidRDefault="00B1414F" w:rsidP="00B141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eastAsia="pt-BR" w:bidi="ar-SA"/>
        </w:rPr>
      </w:pPr>
      <w:r w:rsidRPr="009B6808">
        <w:rPr>
          <w:rFonts w:ascii="Arial" w:hAnsi="Arial" w:cs="Arial"/>
          <w:color w:val="000000"/>
          <w:sz w:val="24"/>
          <w:szCs w:val="24"/>
          <w:lang w:eastAsia="pt-BR" w:bidi="ar-SA"/>
        </w:rPr>
        <w:lastRenderedPageBreak/>
        <w:t>Ex.:</w:t>
      </w:r>
    </w:p>
    <w:p w:rsidR="00D328F5" w:rsidRPr="009B6808" w:rsidRDefault="00D328F5" w:rsidP="00B141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eastAsia="pt-BR" w:bidi="ar-SA"/>
        </w:rPr>
      </w:pPr>
    </w:p>
    <w:p w:rsidR="00B1414F" w:rsidRPr="00620EB1" w:rsidRDefault="00B1414F" w:rsidP="00B1414F">
      <w:pPr>
        <w:rPr>
          <w:b/>
          <w:color w:val="000000" w:themeColor="text1"/>
        </w:rPr>
      </w:pPr>
      <w:r w:rsidRPr="00620EB1">
        <w:rPr>
          <w:b/>
          <w:color w:val="000000" w:themeColor="text1"/>
        </w:rPr>
        <w:t>Request Headers:</w:t>
      </w:r>
    </w:p>
    <w:p w:rsidR="00B1414F" w:rsidRPr="00620EB1" w:rsidRDefault="00B1414F" w:rsidP="00B1414F">
      <w:pPr>
        <w:rPr>
          <w:i/>
          <w:color w:val="000000" w:themeColor="text1"/>
        </w:rPr>
      </w:pPr>
      <w:proofErr w:type="gramStart"/>
      <w:r w:rsidRPr="00620EB1">
        <w:rPr>
          <w:i/>
          <w:color w:val="000000" w:themeColor="text1"/>
        </w:rPr>
        <w:t xml:space="preserve">“  </w:t>
      </w:r>
      <w:r w:rsidRPr="00BA0948">
        <w:rPr>
          <w:i/>
          <w:color w:val="000000" w:themeColor="text1"/>
          <w:u w:val="single"/>
        </w:rPr>
        <w:t>Content</w:t>
      </w:r>
      <w:proofErr w:type="gramEnd"/>
      <w:r w:rsidRPr="00BA0948">
        <w:rPr>
          <w:i/>
          <w:color w:val="000000" w:themeColor="text1"/>
          <w:u w:val="single"/>
        </w:rPr>
        <w:t>-Type:</w:t>
      </w:r>
      <w:r w:rsidRPr="00620EB1">
        <w:rPr>
          <w:i/>
          <w:color w:val="000000" w:themeColor="text1"/>
        </w:rPr>
        <w:t xml:space="preserve"> application/x-www-form-</w:t>
      </w:r>
      <w:proofErr w:type="spellStart"/>
      <w:r w:rsidRPr="00620EB1">
        <w:rPr>
          <w:i/>
          <w:color w:val="000000" w:themeColor="text1"/>
        </w:rPr>
        <w:t>urlencoded</w:t>
      </w:r>
      <w:proofErr w:type="spellEnd"/>
      <w:r w:rsidRPr="00620EB1">
        <w:rPr>
          <w:i/>
          <w:color w:val="000000" w:themeColor="text1"/>
        </w:rPr>
        <w:t xml:space="preserve">  “</w:t>
      </w:r>
    </w:p>
    <w:p w:rsidR="00B1414F" w:rsidRPr="00073A3E" w:rsidRDefault="00B1414F" w:rsidP="00B1414F">
      <w:pPr>
        <w:rPr>
          <w:b/>
          <w:color w:val="000000" w:themeColor="text1"/>
        </w:rPr>
      </w:pPr>
      <w:r w:rsidRPr="00073A3E">
        <w:rPr>
          <w:b/>
          <w:color w:val="000000" w:themeColor="text1"/>
        </w:rPr>
        <w:t>Body-Post:</w:t>
      </w:r>
    </w:p>
    <w:p w:rsidR="00B1414F" w:rsidRPr="00620EB1" w:rsidRDefault="00B1414F" w:rsidP="00B1414F">
      <w:pPr>
        <w:rPr>
          <w:i/>
          <w:color w:val="000000" w:themeColor="text1"/>
        </w:rPr>
      </w:pPr>
      <w:proofErr w:type="gramStart"/>
      <w:r w:rsidRPr="00620EB1">
        <w:rPr>
          <w:i/>
          <w:color w:val="000000" w:themeColor="text1"/>
        </w:rPr>
        <w:t xml:space="preserve">“  </w:t>
      </w:r>
      <w:proofErr w:type="spellStart"/>
      <w:r w:rsidRPr="002626F4">
        <w:rPr>
          <w:i/>
          <w:color w:val="000000" w:themeColor="text1"/>
        </w:rPr>
        <w:t>grant</w:t>
      </w:r>
      <w:proofErr w:type="gramEnd"/>
      <w:r w:rsidRPr="002626F4">
        <w:rPr>
          <w:i/>
          <w:color w:val="000000" w:themeColor="text1"/>
        </w:rPr>
        <w:t>_type</w:t>
      </w:r>
      <w:proofErr w:type="spellEnd"/>
      <w:r w:rsidRPr="002626F4">
        <w:rPr>
          <w:i/>
          <w:color w:val="000000" w:themeColor="text1"/>
        </w:rPr>
        <w:t>=</w:t>
      </w:r>
      <w:proofErr w:type="spellStart"/>
      <w:r w:rsidRPr="002626F4">
        <w:rPr>
          <w:i/>
          <w:color w:val="000000" w:themeColor="text1"/>
        </w:rPr>
        <w:t>password&amp;username</w:t>
      </w:r>
      <w:proofErr w:type="spellEnd"/>
      <w:r w:rsidRPr="002626F4">
        <w:rPr>
          <w:i/>
          <w:color w:val="000000" w:themeColor="text1"/>
        </w:rPr>
        <w:t>=</w:t>
      </w:r>
      <w:proofErr w:type="spellStart"/>
      <w:r w:rsidRPr="002626F4">
        <w:rPr>
          <w:i/>
          <w:color w:val="000000" w:themeColor="text1"/>
        </w:rPr>
        <w:t>user@user.com&amp;password</w:t>
      </w:r>
      <w:proofErr w:type="spellEnd"/>
      <w:r w:rsidRPr="002626F4">
        <w:rPr>
          <w:i/>
          <w:color w:val="000000" w:themeColor="text1"/>
        </w:rPr>
        <w:t>=User123*</w:t>
      </w:r>
      <w:r w:rsidRPr="00620EB1">
        <w:rPr>
          <w:i/>
          <w:color w:val="000000" w:themeColor="text1"/>
        </w:rPr>
        <w:t xml:space="preserve">  ”   </w:t>
      </w:r>
    </w:p>
    <w:p w:rsidR="00B1414F" w:rsidRPr="00073A3E" w:rsidRDefault="00B1414F" w:rsidP="00B1414F">
      <w:pPr>
        <w:rPr>
          <w:color w:val="000000" w:themeColor="text1"/>
        </w:rPr>
      </w:pPr>
    </w:p>
    <w:p w:rsidR="007C48DE" w:rsidRPr="00B1414F" w:rsidRDefault="00783201" w:rsidP="007C48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Durante </w:t>
      </w:r>
      <w:proofErr w:type="gramStart"/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a inicio</w:t>
      </w:r>
      <w:proofErr w:type="gramEnd"/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da comunicação com o cliente</w:t>
      </w:r>
      <w:r w:rsidR="007C48DE" w:rsidRPr="00B1414F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,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há </w:t>
      </w:r>
      <w:r w:rsidR="009C6A80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um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a </w:t>
      </w:r>
      <w:r w:rsidR="007C48DE" w:rsidRPr="00B1414F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autoriza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ção para ser feito a</w:t>
      </w:r>
      <w:r w:rsidR="007C48DE" w:rsidRPr="00B1414F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importação Online. </w:t>
      </w:r>
    </w:p>
    <w:p w:rsidR="007C48DE" w:rsidRPr="00B1414F" w:rsidRDefault="007C48DE" w:rsidP="007C48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4"/>
          <w:szCs w:val="24"/>
          <w:lang w:val="pt-BR" w:eastAsia="pt-BR" w:bidi="ar-SA"/>
        </w:rPr>
      </w:pPr>
      <w:r w:rsidRPr="00B1414F">
        <w:rPr>
          <w:rFonts w:ascii="Arial" w:hAnsi="Arial" w:cs="Arial"/>
          <w:color w:val="FF0000"/>
          <w:sz w:val="24"/>
          <w:szCs w:val="24"/>
          <w:lang w:val="pt-BR" w:eastAsia="pt-BR" w:bidi="ar-SA"/>
        </w:rPr>
        <w:t xml:space="preserve">Todas as chamadas REST (exceto o acesso solicitação de </w:t>
      </w:r>
      <w:proofErr w:type="spellStart"/>
      <w:r w:rsidRPr="00B1414F">
        <w:rPr>
          <w:rFonts w:ascii="Arial" w:hAnsi="Arial" w:cs="Arial"/>
          <w:color w:val="FF0000"/>
          <w:sz w:val="24"/>
          <w:szCs w:val="24"/>
          <w:lang w:val="pt-BR" w:eastAsia="pt-BR" w:bidi="ar-SA"/>
        </w:rPr>
        <w:t>token</w:t>
      </w:r>
      <w:proofErr w:type="spellEnd"/>
      <w:r w:rsidRPr="00B1414F">
        <w:rPr>
          <w:rFonts w:ascii="Arial" w:hAnsi="Arial" w:cs="Arial"/>
          <w:color w:val="FF0000"/>
          <w:sz w:val="24"/>
          <w:szCs w:val="24"/>
          <w:lang w:val="pt-BR" w:eastAsia="pt-BR" w:bidi="ar-SA"/>
        </w:rPr>
        <w:t xml:space="preserve">) tem que conter o </w:t>
      </w:r>
      <w:proofErr w:type="spellStart"/>
      <w:r w:rsidRPr="00B1414F">
        <w:rPr>
          <w:rFonts w:ascii="Arial" w:hAnsi="Arial" w:cs="Arial"/>
          <w:color w:val="FF0000"/>
          <w:sz w:val="24"/>
          <w:szCs w:val="24"/>
          <w:lang w:val="pt-BR" w:eastAsia="pt-BR" w:bidi="ar-SA"/>
        </w:rPr>
        <w:t>token</w:t>
      </w:r>
      <w:proofErr w:type="spellEnd"/>
      <w:r w:rsidRPr="00B1414F">
        <w:rPr>
          <w:rFonts w:ascii="Arial" w:hAnsi="Arial" w:cs="Arial"/>
          <w:color w:val="FF0000"/>
          <w:sz w:val="24"/>
          <w:szCs w:val="24"/>
          <w:lang w:val="pt-BR" w:eastAsia="pt-BR" w:bidi="ar-SA"/>
        </w:rPr>
        <w:t xml:space="preserve"> em seu Cabeçalho HTTP. </w:t>
      </w:r>
    </w:p>
    <w:p w:rsidR="007C48DE" w:rsidRDefault="007C48DE" w:rsidP="007C48DE">
      <w:pPr>
        <w:spacing w:after="0"/>
        <w:rPr>
          <w:lang w:val="pt-BR"/>
        </w:rPr>
      </w:pPr>
    </w:p>
    <w:p w:rsidR="007C48DE" w:rsidRDefault="007C48DE" w:rsidP="007C48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B1414F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EX.: </w:t>
      </w:r>
    </w:p>
    <w:p w:rsidR="007C48DE" w:rsidRPr="00B1414F" w:rsidRDefault="007C48DE" w:rsidP="007C48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7C48DE" w:rsidRDefault="007C48DE" w:rsidP="007C48DE">
      <w:pPr>
        <w:spacing w:after="0"/>
        <w:rPr>
          <w:i/>
          <w:lang w:val="pt-BR"/>
        </w:rPr>
      </w:pPr>
      <w:proofErr w:type="gramStart"/>
      <w:r w:rsidRPr="00B1414F">
        <w:rPr>
          <w:lang w:val="pt-BR"/>
        </w:rPr>
        <w:t>“</w:t>
      </w:r>
      <w:r>
        <w:rPr>
          <w:lang w:val="pt-BR"/>
        </w:rPr>
        <w:t xml:space="preserve">  </w:t>
      </w:r>
      <w:proofErr w:type="spellStart"/>
      <w:proofErr w:type="gramEnd"/>
      <w:r w:rsidRPr="00BA0948">
        <w:rPr>
          <w:i/>
          <w:u w:val="single"/>
          <w:lang w:val="pt-BR"/>
        </w:rPr>
        <w:t>Content-Type</w:t>
      </w:r>
      <w:proofErr w:type="spellEnd"/>
      <w:r w:rsidRPr="00BA0948">
        <w:rPr>
          <w:i/>
          <w:u w:val="single"/>
          <w:lang w:val="pt-BR"/>
        </w:rPr>
        <w:t>:</w:t>
      </w:r>
      <w:r w:rsidRPr="00E4681B">
        <w:rPr>
          <w:i/>
          <w:lang w:val="pt-BR"/>
        </w:rPr>
        <w:t xml:space="preserve"> application/</w:t>
      </w:r>
      <w:proofErr w:type="spellStart"/>
      <w:r w:rsidRPr="00E4681B">
        <w:rPr>
          <w:i/>
          <w:lang w:val="pt-BR"/>
        </w:rPr>
        <w:t>json</w:t>
      </w:r>
      <w:proofErr w:type="spellEnd"/>
    </w:p>
    <w:p w:rsidR="007C48DE" w:rsidRPr="00E4681B" w:rsidRDefault="007C48DE" w:rsidP="007C48DE">
      <w:pPr>
        <w:spacing w:after="0"/>
        <w:rPr>
          <w:i/>
          <w:lang w:val="pt-BR"/>
        </w:rPr>
      </w:pPr>
    </w:p>
    <w:p w:rsidR="007C48DE" w:rsidRPr="00E4681B" w:rsidRDefault="007C48DE" w:rsidP="007C48DE">
      <w:pPr>
        <w:rPr>
          <w:lang w:val="pt-BR"/>
        </w:rPr>
      </w:pPr>
      <w:proofErr w:type="spellStart"/>
      <w:r w:rsidRPr="00BA0948">
        <w:rPr>
          <w:i/>
          <w:color w:val="FF0000"/>
          <w:u w:val="single"/>
          <w:lang w:val="pt-BR"/>
        </w:rPr>
        <w:t>Authorization</w:t>
      </w:r>
      <w:proofErr w:type="spellEnd"/>
      <w:r w:rsidRPr="00BA0948">
        <w:rPr>
          <w:i/>
          <w:color w:val="FF0000"/>
          <w:u w:val="single"/>
          <w:lang w:val="pt-BR"/>
        </w:rPr>
        <w:t>:</w:t>
      </w:r>
      <w:r w:rsidRPr="00E4681B">
        <w:rPr>
          <w:i/>
          <w:color w:val="FF0000"/>
          <w:lang w:val="pt-BR"/>
        </w:rPr>
        <w:t xml:space="preserve"> </w:t>
      </w:r>
      <w:proofErr w:type="spellStart"/>
      <w:r w:rsidRPr="00E4681B">
        <w:rPr>
          <w:i/>
          <w:color w:val="FF0000"/>
          <w:lang w:val="pt-BR"/>
        </w:rPr>
        <w:t>Bearer</w:t>
      </w:r>
      <w:proofErr w:type="spellEnd"/>
      <w:r w:rsidRPr="00E4681B">
        <w:rPr>
          <w:i/>
          <w:color w:val="FF0000"/>
          <w:lang w:val="pt-BR"/>
        </w:rPr>
        <w:t xml:space="preserve"> 9dd__</w:t>
      </w:r>
      <w:proofErr w:type="gramStart"/>
      <w:r w:rsidRPr="00E4681B">
        <w:rPr>
          <w:i/>
          <w:color w:val="FF0000"/>
          <w:lang w:val="pt-BR"/>
        </w:rPr>
        <w:t>36ENJsbMVSPC</w:t>
      </w:r>
      <w:proofErr w:type="gramEnd"/>
      <w:r w:rsidRPr="00E4681B">
        <w:rPr>
          <w:i/>
          <w:color w:val="FF0000"/>
          <w:lang w:val="pt-BR"/>
        </w:rPr>
        <w:t>-IfQ7usntv738xpJw_edGdXrWnhYLJx7RAzZ1uGlz1gK1QBp8q316g3onxM1bdTjCgZF9v7BXup6kkx57cdGPFHOaWnDcsOTSDlGvsBXLHEg559PSiaKFmyX1OUTLFMVypZxjm8iuD5x7_zhfr4XIdfdk8xYqH2iT-wvmr5zLfJzWoZOD4Wvt3_4myJYFA2K9U9Wo8Dr43Tua5</w:t>
      </w:r>
      <w:r w:rsidRPr="00B1414F">
        <w:rPr>
          <w:i/>
          <w:lang w:val="pt-BR"/>
        </w:rPr>
        <w:t xml:space="preserve">       </w:t>
      </w:r>
      <w:r w:rsidRPr="00E4681B">
        <w:rPr>
          <w:lang w:val="pt-BR"/>
        </w:rPr>
        <w:t>“</w:t>
      </w:r>
    </w:p>
    <w:p w:rsidR="007C48DE" w:rsidRPr="00B1414F" w:rsidRDefault="007C48DE" w:rsidP="007C48DE">
      <w:pPr>
        <w:rPr>
          <w:lang w:val="pt-BR"/>
        </w:rPr>
      </w:pPr>
    </w:p>
    <w:p w:rsidR="007C48DE" w:rsidRPr="00B1414F" w:rsidRDefault="007C48DE" w:rsidP="007C48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B1414F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O </w:t>
      </w:r>
      <w:proofErr w:type="spellStart"/>
      <w:r w:rsidRPr="00B1414F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token</w:t>
      </w:r>
      <w:proofErr w:type="spellEnd"/>
      <w:r w:rsidRPr="00B1414F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de acesso pode ser usado até que uma resposta HTTP retorne o código de status 401. </w:t>
      </w:r>
      <w:r w:rsidR="004E786A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O t</w:t>
      </w:r>
      <w:r w:rsidRPr="00B1414F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oken de acesso se tornará inválid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o</w:t>
      </w:r>
      <w:r w:rsidRPr="00B1414F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após 1 hora.</w:t>
      </w:r>
    </w:p>
    <w:p w:rsidR="007C48DE" w:rsidRDefault="007C48DE" w:rsidP="007C48DE">
      <w:pPr>
        <w:rPr>
          <w:lang w:val="pt-BR"/>
        </w:rPr>
      </w:pPr>
    </w:p>
    <w:p w:rsidR="007C48DE" w:rsidRDefault="007C48DE" w:rsidP="007C48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D328F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EX.:</w:t>
      </w:r>
    </w:p>
    <w:p w:rsidR="007C48DE" w:rsidRPr="00D328F5" w:rsidRDefault="007C48DE" w:rsidP="007C48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7C48DE" w:rsidRPr="007C48DE" w:rsidRDefault="007C48DE" w:rsidP="007C48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eastAsia="pt-BR" w:bidi="ar-SA"/>
        </w:rPr>
      </w:pPr>
      <w:proofErr w:type="gramStart"/>
      <w:r w:rsidRPr="00D328F5">
        <w:t xml:space="preserve">“ </w:t>
      </w:r>
      <w:r w:rsidRPr="00D328F5">
        <w:rPr>
          <w:i/>
        </w:rPr>
        <w:t>Authorization</w:t>
      </w:r>
      <w:proofErr w:type="gramEnd"/>
      <w:r w:rsidRPr="00D328F5">
        <w:rPr>
          <w:i/>
        </w:rPr>
        <w:t xml:space="preserve"> has been denied for this request</w:t>
      </w:r>
      <w:r w:rsidRPr="00D328F5">
        <w:t xml:space="preserve"> ”</w:t>
      </w:r>
    </w:p>
    <w:p w:rsidR="00B1414F" w:rsidRDefault="00B1414F" w:rsidP="00B1414F"/>
    <w:p w:rsidR="00E5369E" w:rsidRDefault="00E5369E" w:rsidP="00B1414F"/>
    <w:p w:rsidR="00E5369E" w:rsidRDefault="00E5369E" w:rsidP="00B1414F"/>
    <w:p w:rsidR="00E5369E" w:rsidRDefault="00E5369E" w:rsidP="00B1414F"/>
    <w:p w:rsidR="00DC6941" w:rsidRDefault="00DC6941" w:rsidP="00B1414F"/>
    <w:p w:rsidR="00D328F5" w:rsidRPr="00073A3E" w:rsidRDefault="00D328F5" w:rsidP="00B1414F"/>
    <w:p w:rsidR="00B1414F" w:rsidRPr="00D328F5" w:rsidRDefault="004A3B1E" w:rsidP="00D328F5">
      <w:pPr>
        <w:pStyle w:val="Ttulo1"/>
      </w:pPr>
      <w:bookmarkStart w:id="16" w:name="_Toc393983062"/>
      <w:r>
        <w:t>4.</w:t>
      </w:r>
      <w:r w:rsidR="00FD1185">
        <w:t>1</w:t>
      </w:r>
      <w:r>
        <w:t>.</w:t>
      </w:r>
      <w:r w:rsidR="00FD1185">
        <w:t>2</w:t>
      </w:r>
      <w:r>
        <w:t xml:space="preserve"> </w:t>
      </w:r>
      <w:r w:rsidR="00B1414F" w:rsidRPr="00D328F5">
        <w:t>Obter data da atualização mais recente:</w:t>
      </w:r>
      <w:bookmarkEnd w:id="16"/>
    </w:p>
    <w:p w:rsidR="00D328F5" w:rsidRPr="00D328F5" w:rsidRDefault="00D328F5" w:rsidP="00D328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/>
          <w:sz w:val="24"/>
          <w:szCs w:val="24"/>
          <w:lang w:val="pt-BR" w:eastAsia="pt-BR" w:bidi="ar-SA"/>
        </w:rPr>
      </w:pPr>
    </w:p>
    <w:tbl>
      <w:tblPr>
        <w:tblStyle w:val="SombreamentoClaro1"/>
        <w:tblW w:w="0" w:type="auto"/>
        <w:tblLook w:val="04A0"/>
      </w:tblPr>
      <w:tblGrid>
        <w:gridCol w:w="1951"/>
        <w:gridCol w:w="6693"/>
      </w:tblGrid>
      <w:tr w:rsidR="00B1414F" w:rsidRPr="00E958F7" w:rsidTr="00C76DD3">
        <w:trPr>
          <w:cnfStyle w:val="100000000000"/>
        </w:trPr>
        <w:tc>
          <w:tcPr>
            <w:cnfStyle w:val="001000000000"/>
            <w:tcW w:w="1951" w:type="dxa"/>
          </w:tcPr>
          <w:p w:rsidR="00B1414F" w:rsidRPr="00DC6941" w:rsidRDefault="00B1414F" w:rsidP="00C76DD3">
            <w:pPr>
              <w:rPr>
                <w:rFonts w:ascii="Arial Black" w:hAnsi="Arial Black"/>
                <w:sz w:val="28"/>
                <w:szCs w:val="28"/>
                <w:lang w:val="pt-BR"/>
              </w:rPr>
            </w:pPr>
            <w:r w:rsidRPr="00DC6941">
              <w:rPr>
                <w:rFonts w:ascii="Arial Black" w:hAnsi="Arial Black"/>
                <w:sz w:val="28"/>
                <w:szCs w:val="28"/>
                <w:lang w:val="pt-BR"/>
              </w:rPr>
              <w:t>TIPO</w:t>
            </w:r>
          </w:p>
        </w:tc>
        <w:tc>
          <w:tcPr>
            <w:tcW w:w="6693" w:type="dxa"/>
          </w:tcPr>
          <w:p w:rsidR="00B1414F" w:rsidRPr="00DC6941" w:rsidRDefault="00B1414F" w:rsidP="00C76DD3">
            <w:pPr>
              <w:cnfStyle w:val="100000000000"/>
              <w:rPr>
                <w:rFonts w:ascii="Arial Black" w:hAnsi="Arial Black"/>
                <w:sz w:val="28"/>
                <w:szCs w:val="28"/>
                <w:lang w:val="pt-BR"/>
              </w:rPr>
            </w:pPr>
            <w:r w:rsidRPr="00DC6941">
              <w:rPr>
                <w:rFonts w:ascii="Arial Black" w:hAnsi="Arial Black"/>
                <w:sz w:val="28"/>
                <w:szCs w:val="28"/>
                <w:lang w:val="pt-BR"/>
              </w:rPr>
              <w:t>VALOR</w:t>
            </w:r>
          </w:p>
        </w:tc>
      </w:tr>
      <w:tr w:rsidR="00B1414F" w:rsidRPr="00E958F7" w:rsidTr="00C76DD3">
        <w:trPr>
          <w:cnfStyle w:val="000000100000"/>
        </w:trPr>
        <w:tc>
          <w:tcPr>
            <w:cnfStyle w:val="001000000000"/>
            <w:tcW w:w="1951" w:type="dxa"/>
          </w:tcPr>
          <w:p w:rsidR="00B1414F" w:rsidRPr="00DC6941" w:rsidRDefault="00B1414F" w:rsidP="00C76DD3">
            <w:pPr>
              <w:rPr>
                <w:rFonts w:ascii="Arial Black" w:hAnsi="Arial Black"/>
                <w:sz w:val="28"/>
                <w:szCs w:val="28"/>
                <w:lang w:val="pt-BR"/>
              </w:rPr>
            </w:pPr>
            <w:r w:rsidRPr="00DC6941">
              <w:rPr>
                <w:rFonts w:ascii="Arial Black" w:hAnsi="Arial Black"/>
                <w:sz w:val="28"/>
                <w:szCs w:val="28"/>
                <w:lang w:val="pt-BR"/>
              </w:rPr>
              <w:t>URL</w:t>
            </w:r>
          </w:p>
        </w:tc>
        <w:tc>
          <w:tcPr>
            <w:tcW w:w="6693" w:type="dxa"/>
          </w:tcPr>
          <w:p w:rsidR="00B1414F" w:rsidRPr="00DC6941" w:rsidRDefault="00B1414F" w:rsidP="00C76DD3">
            <w:pPr>
              <w:cnfStyle w:val="000000100000"/>
              <w:rPr>
                <w:rFonts w:ascii="Arial" w:hAnsi="Arial" w:cs="Arial"/>
                <w:sz w:val="28"/>
                <w:szCs w:val="28"/>
                <w:lang w:val="pt-BR"/>
              </w:rPr>
            </w:pPr>
            <w:r w:rsidRPr="00DC6941">
              <w:rPr>
                <w:rFonts w:ascii="Arial" w:hAnsi="Arial" w:cs="Arial"/>
                <w:sz w:val="28"/>
                <w:szCs w:val="28"/>
                <w:lang w:val="pt-BR"/>
              </w:rPr>
              <w:t>/</w:t>
            </w:r>
            <w:proofErr w:type="spellStart"/>
            <w:r w:rsidRPr="00DC6941">
              <w:rPr>
                <w:rFonts w:ascii="Arial" w:hAnsi="Arial" w:cs="Arial"/>
                <w:sz w:val="28"/>
                <w:szCs w:val="28"/>
                <w:lang w:val="pt-BR"/>
              </w:rPr>
              <w:t>api</w:t>
            </w:r>
            <w:proofErr w:type="spellEnd"/>
            <w:r w:rsidRPr="00DC6941">
              <w:rPr>
                <w:rFonts w:ascii="Arial" w:hAnsi="Arial" w:cs="Arial"/>
                <w:sz w:val="28"/>
                <w:szCs w:val="28"/>
                <w:lang w:val="pt-BR"/>
              </w:rPr>
              <w:t>/</w:t>
            </w:r>
            <w:proofErr w:type="spellStart"/>
            <w:proofErr w:type="gramStart"/>
            <w:r w:rsidRPr="00DC6941">
              <w:rPr>
                <w:rFonts w:ascii="Arial" w:hAnsi="Arial" w:cs="Arial"/>
                <w:sz w:val="28"/>
                <w:szCs w:val="28"/>
                <w:lang w:val="pt-BR"/>
              </w:rPr>
              <w:t>MitsubishiIpad</w:t>
            </w:r>
            <w:proofErr w:type="spellEnd"/>
            <w:proofErr w:type="gramEnd"/>
            <w:r w:rsidRPr="00DC6941">
              <w:rPr>
                <w:rFonts w:ascii="Arial" w:hAnsi="Arial" w:cs="Arial"/>
                <w:sz w:val="28"/>
                <w:szCs w:val="28"/>
                <w:lang w:val="pt-BR"/>
              </w:rPr>
              <w:t>/</w:t>
            </w:r>
            <w:proofErr w:type="spellStart"/>
            <w:r w:rsidRPr="00DC6941">
              <w:rPr>
                <w:rFonts w:ascii="Arial" w:hAnsi="Arial" w:cs="Arial"/>
                <w:sz w:val="28"/>
                <w:szCs w:val="28"/>
                <w:lang w:val="pt-BR"/>
              </w:rPr>
              <w:t>Revisao</w:t>
            </w:r>
            <w:proofErr w:type="spellEnd"/>
            <w:r w:rsidRPr="00DC6941">
              <w:rPr>
                <w:rFonts w:ascii="Arial" w:hAnsi="Arial" w:cs="Arial"/>
                <w:sz w:val="28"/>
                <w:szCs w:val="28"/>
                <w:lang w:val="pt-BR"/>
              </w:rPr>
              <w:t>/</w:t>
            </w:r>
            <w:proofErr w:type="spellStart"/>
            <w:r w:rsidRPr="00DC6941">
              <w:rPr>
                <w:rFonts w:ascii="Arial" w:hAnsi="Arial" w:cs="Arial"/>
                <w:sz w:val="28"/>
                <w:szCs w:val="28"/>
                <w:lang w:val="pt-BR"/>
              </w:rPr>
              <w:t>UltimaAtualizacao</w:t>
            </w:r>
            <w:proofErr w:type="spellEnd"/>
          </w:p>
        </w:tc>
      </w:tr>
      <w:tr w:rsidR="00B1414F" w:rsidRPr="00E958F7" w:rsidTr="00C76DD3">
        <w:tc>
          <w:tcPr>
            <w:cnfStyle w:val="001000000000"/>
            <w:tcW w:w="1951" w:type="dxa"/>
          </w:tcPr>
          <w:p w:rsidR="00B1414F" w:rsidRPr="00DC6941" w:rsidRDefault="00B1414F" w:rsidP="00C76DD3">
            <w:pPr>
              <w:rPr>
                <w:rFonts w:ascii="Arial Black" w:hAnsi="Arial Black"/>
                <w:sz w:val="28"/>
                <w:szCs w:val="28"/>
                <w:lang w:val="pt-BR"/>
              </w:rPr>
            </w:pPr>
            <w:r w:rsidRPr="00DC6941">
              <w:rPr>
                <w:rFonts w:ascii="Arial Black" w:hAnsi="Arial Black"/>
                <w:sz w:val="28"/>
                <w:szCs w:val="28"/>
                <w:lang w:val="pt-BR"/>
              </w:rPr>
              <w:t>Método</w:t>
            </w:r>
          </w:p>
        </w:tc>
        <w:tc>
          <w:tcPr>
            <w:tcW w:w="6693" w:type="dxa"/>
          </w:tcPr>
          <w:p w:rsidR="00B1414F" w:rsidRPr="00DC6941" w:rsidRDefault="00B1414F" w:rsidP="00C76DD3">
            <w:pPr>
              <w:cnfStyle w:val="000000000000"/>
              <w:rPr>
                <w:rFonts w:ascii="Arial" w:hAnsi="Arial" w:cs="Arial"/>
                <w:sz w:val="28"/>
                <w:szCs w:val="28"/>
                <w:lang w:val="pt-BR"/>
              </w:rPr>
            </w:pPr>
            <w:r w:rsidRPr="00DC6941">
              <w:rPr>
                <w:rFonts w:ascii="Arial" w:hAnsi="Arial" w:cs="Arial"/>
                <w:sz w:val="28"/>
                <w:szCs w:val="28"/>
                <w:lang w:val="pt-BR"/>
              </w:rPr>
              <w:t>GET</w:t>
            </w:r>
          </w:p>
        </w:tc>
      </w:tr>
      <w:tr w:rsidR="00B1414F" w:rsidRPr="00E958F7" w:rsidTr="00C76DD3">
        <w:trPr>
          <w:cnfStyle w:val="000000100000"/>
        </w:trPr>
        <w:tc>
          <w:tcPr>
            <w:cnfStyle w:val="001000000000"/>
            <w:tcW w:w="1951" w:type="dxa"/>
          </w:tcPr>
          <w:p w:rsidR="00B1414F" w:rsidRPr="00DC6941" w:rsidRDefault="00B1414F" w:rsidP="00C76DD3">
            <w:pPr>
              <w:rPr>
                <w:rFonts w:ascii="Arial Black" w:hAnsi="Arial Black"/>
                <w:sz w:val="28"/>
                <w:szCs w:val="28"/>
                <w:lang w:val="pt-BR"/>
              </w:rPr>
            </w:pPr>
            <w:r w:rsidRPr="00DC6941">
              <w:rPr>
                <w:rFonts w:ascii="Arial Black" w:hAnsi="Arial Black"/>
                <w:sz w:val="28"/>
                <w:szCs w:val="28"/>
                <w:lang w:val="pt-BR"/>
              </w:rPr>
              <w:t>Resposta</w:t>
            </w:r>
          </w:p>
        </w:tc>
        <w:tc>
          <w:tcPr>
            <w:tcW w:w="6693" w:type="dxa"/>
          </w:tcPr>
          <w:p w:rsidR="00B1414F" w:rsidRPr="00DC6941" w:rsidRDefault="00B1414F" w:rsidP="00A3369D">
            <w:pPr>
              <w:keepNext/>
              <w:cnfStyle w:val="000000100000"/>
              <w:rPr>
                <w:rFonts w:ascii="Arial" w:hAnsi="Arial" w:cs="Arial"/>
                <w:sz w:val="28"/>
                <w:szCs w:val="28"/>
                <w:lang w:val="pt-BR"/>
              </w:rPr>
            </w:pPr>
            <w:r w:rsidRPr="00DC6941">
              <w:rPr>
                <w:rFonts w:ascii="Arial" w:hAnsi="Arial" w:cs="Arial"/>
                <w:sz w:val="28"/>
                <w:szCs w:val="28"/>
                <w:lang w:val="pt-BR"/>
              </w:rPr>
              <w:t>{"</w:t>
            </w:r>
            <w:proofErr w:type="spellStart"/>
            <w:proofErr w:type="gramStart"/>
            <w:r w:rsidRPr="00DC6941">
              <w:rPr>
                <w:rFonts w:ascii="Arial" w:hAnsi="Arial" w:cs="Arial"/>
                <w:sz w:val="28"/>
                <w:szCs w:val="28"/>
                <w:lang w:val="pt-BR"/>
              </w:rPr>
              <w:t>atualizadoEm</w:t>
            </w:r>
            <w:proofErr w:type="spellEnd"/>
            <w:proofErr w:type="gramEnd"/>
            <w:r w:rsidRPr="00DC6941">
              <w:rPr>
                <w:rFonts w:ascii="Arial" w:hAnsi="Arial" w:cs="Arial"/>
                <w:sz w:val="28"/>
                <w:szCs w:val="28"/>
                <w:lang w:val="pt-BR"/>
              </w:rPr>
              <w:t>",...}</w:t>
            </w:r>
          </w:p>
        </w:tc>
      </w:tr>
    </w:tbl>
    <w:p w:rsidR="00B1414F" w:rsidRPr="00073A3E" w:rsidRDefault="00A3369D" w:rsidP="00A3369D">
      <w:pPr>
        <w:pStyle w:val="Legenda"/>
        <w:rPr>
          <w:lang w:val="pt-BR"/>
        </w:rPr>
      </w:pPr>
      <w:r w:rsidRPr="00A057EB">
        <w:rPr>
          <w:color w:val="000000" w:themeColor="text1"/>
          <w:lang w:val="pt-BR"/>
        </w:rPr>
        <w:t xml:space="preserve">Figura </w:t>
      </w:r>
      <w:r w:rsidR="007F38F9">
        <w:rPr>
          <w:color w:val="000000" w:themeColor="text1"/>
          <w:lang w:val="pt-BR"/>
        </w:rPr>
        <w:t>3</w:t>
      </w:r>
      <w:r w:rsidR="00A057EB" w:rsidRPr="00A057EB">
        <w:rPr>
          <w:color w:val="000000" w:themeColor="text1"/>
          <w:lang w:val="pt-BR"/>
        </w:rPr>
        <w:t xml:space="preserve"> Chamada para obtenção d</w:t>
      </w:r>
      <w:r w:rsidR="00A057EB">
        <w:rPr>
          <w:color w:val="000000" w:themeColor="text1"/>
          <w:lang w:val="pt-BR"/>
        </w:rPr>
        <w:t>a data de Atualização</w:t>
      </w:r>
    </w:p>
    <w:p w:rsidR="00B1414F" w:rsidRPr="00B33D82" w:rsidRDefault="00B1414F" w:rsidP="00BA09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 w:rsidRPr="00B33D82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Ex:</w:t>
      </w:r>
    </w:p>
    <w:p w:rsidR="00BA0948" w:rsidRPr="00B33D82" w:rsidRDefault="00BA0948" w:rsidP="00BA09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B1414F" w:rsidRPr="00B33D82" w:rsidRDefault="00B1414F" w:rsidP="00B1414F">
      <w:pPr>
        <w:rPr>
          <w:b/>
          <w:color w:val="000000" w:themeColor="text1"/>
          <w:lang w:val="pt-BR"/>
        </w:rPr>
      </w:pPr>
      <w:proofErr w:type="spellStart"/>
      <w:r w:rsidRPr="00B33D82">
        <w:rPr>
          <w:b/>
          <w:color w:val="000000" w:themeColor="text1"/>
          <w:lang w:val="pt-BR"/>
        </w:rPr>
        <w:t>Request</w:t>
      </w:r>
      <w:proofErr w:type="spellEnd"/>
      <w:r w:rsidRPr="00B33D82">
        <w:rPr>
          <w:b/>
          <w:color w:val="000000" w:themeColor="text1"/>
          <w:lang w:val="pt-BR"/>
        </w:rPr>
        <w:t xml:space="preserve"> </w:t>
      </w:r>
      <w:proofErr w:type="spellStart"/>
      <w:r w:rsidRPr="00B33D82">
        <w:rPr>
          <w:b/>
          <w:color w:val="000000" w:themeColor="text1"/>
          <w:lang w:val="pt-BR"/>
        </w:rPr>
        <w:t>Headers</w:t>
      </w:r>
      <w:proofErr w:type="spellEnd"/>
      <w:r w:rsidRPr="00B33D82">
        <w:rPr>
          <w:b/>
          <w:color w:val="000000" w:themeColor="text1"/>
          <w:lang w:val="pt-BR"/>
        </w:rPr>
        <w:t>:</w:t>
      </w:r>
    </w:p>
    <w:p w:rsidR="00B1414F" w:rsidRPr="00B33D82" w:rsidRDefault="00B1414F" w:rsidP="00B1414F">
      <w:pPr>
        <w:rPr>
          <w:i/>
          <w:color w:val="000000" w:themeColor="text1"/>
          <w:lang w:val="pt-BR"/>
        </w:rPr>
      </w:pPr>
      <w:proofErr w:type="gramStart"/>
      <w:r w:rsidRPr="00B33D82">
        <w:rPr>
          <w:i/>
          <w:color w:val="000000" w:themeColor="text1"/>
          <w:lang w:val="pt-BR"/>
        </w:rPr>
        <w:t xml:space="preserve">“  </w:t>
      </w:r>
      <w:proofErr w:type="spellStart"/>
      <w:proofErr w:type="gramEnd"/>
      <w:r w:rsidRPr="00B33D82">
        <w:rPr>
          <w:i/>
          <w:color w:val="000000" w:themeColor="text1"/>
          <w:u w:val="single"/>
          <w:lang w:val="pt-BR"/>
        </w:rPr>
        <w:t>Content-Type</w:t>
      </w:r>
      <w:proofErr w:type="spellEnd"/>
      <w:r w:rsidRPr="00B33D82">
        <w:rPr>
          <w:i/>
          <w:color w:val="000000" w:themeColor="text1"/>
          <w:u w:val="single"/>
          <w:lang w:val="pt-BR"/>
        </w:rPr>
        <w:t>:</w:t>
      </w:r>
      <w:r w:rsidRPr="00B33D82">
        <w:rPr>
          <w:i/>
          <w:color w:val="000000" w:themeColor="text1"/>
          <w:lang w:val="pt-BR"/>
        </w:rPr>
        <w:t xml:space="preserve"> application/</w:t>
      </w:r>
      <w:proofErr w:type="spellStart"/>
      <w:r w:rsidRPr="00B33D82">
        <w:rPr>
          <w:i/>
          <w:color w:val="000000" w:themeColor="text1"/>
          <w:lang w:val="pt-BR"/>
        </w:rPr>
        <w:t>json</w:t>
      </w:r>
      <w:proofErr w:type="spellEnd"/>
    </w:p>
    <w:p w:rsidR="00B1414F" w:rsidRPr="00B33D82" w:rsidRDefault="00B1414F" w:rsidP="00B1414F">
      <w:pPr>
        <w:rPr>
          <w:i/>
          <w:color w:val="000000" w:themeColor="text1"/>
          <w:lang w:val="pt-BR"/>
        </w:rPr>
      </w:pPr>
      <w:proofErr w:type="spellStart"/>
      <w:r w:rsidRPr="00B33D82">
        <w:rPr>
          <w:i/>
          <w:color w:val="000000" w:themeColor="text1"/>
          <w:u w:val="single"/>
          <w:lang w:val="pt-BR"/>
        </w:rPr>
        <w:t>Authorization</w:t>
      </w:r>
      <w:proofErr w:type="spellEnd"/>
      <w:r w:rsidRPr="00B33D82">
        <w:rPr>
          <w:i/>
          <w:color w:val="000000" w:themeColor="text1"/>
          <w:u w:val="single"/>
          <w:lang w:val="pt-BR"/>
        </w:rPr>
        <w:t>:</w:t>
      </w:r>
      <w:r w:rsidRPr="00B33D82">
        <w:rPr>
          <w:i/>
          <w:color w:val="000000" w:themeColor="text1"/>
          <w:lang w:val="pt-BR"/>
        </w:rPr>
        <w:t xml:space="preserve"> </w:t>
      </w:r>
      <w:proofErr w:type="spellStart"/>
      <w:r w:rsidRPr="00B33D82">
        <w:rPr>
          <w:i/>
          <w:color w:val="000000" w:themeColor="text1"/>
          <w:lang w:val="pt-BR"/>
        </w:rPr>
        <w:t>Bearer</w:t>
      </w:r>
      <w:proofErr w:type="spellEnd"/>
      <w:r w:rsidRPr="00B33D82">
        <w:rPr>
          <w:i/>
          <w:color w:val="000000" w:themeColor="text1"/>
          <w:lang w:val="pt-BR"/>
        </w:rPr>
        <w:t xml:space="preserve"> </w:t>
      </w:r>
      <w:proofErr w:type="gramStart"/>
      <w:r w:rsidRPr="00B33D82">
        <w:rPr>
          <w:i/>
          <w:color w:val="000000" w:themeColor="text1"/>
          <w:lang w:val="pt-BR"/>
        </w:rPr>
        <w:t>JHifaZ2il0</w:t>
      </w:r>
      <w:proofErr w:type="gramEnd"/>
      <w:r w:rsidRPr="00B33D82">
        <w:rPr>
          <w:i/>
          <w:color w:val="000000" w:themeColor="text1"/>
          <w:lang w:val="pt-BR"/>
        </w:rPr>
        <w:t>-B9m2HmRSbJzxudcp8oA2V1YwMAotyrR4U6C2m67f6DVpZr-hC6_4_ISh4HJrjo7vPhtMOrKCXGnGG20xrjnWO4fm85X6PmNzkFsex9pKbRLMO0ZQMdc08WaibpFgoj1CDqXkxcQi0zS9AqVV8PgG_cIyVt0bBYCmVkOxEAVASByyc2-dC1MvdDQNbqT7E-qgbM7bV5HCsxzjHjLYnJqTxy3H6plSGwpI9i1jB98MiZeOxQxT  “</w:t>
      </w:r>
    </w:p>
    <w:p w:rsidR="00B1414F" w:rsidRPr="00B33D82" w:rsidRDefault="00B1414F" w:rsidP="00B1414F">
      <w:pPr>
        <w:rPr>
          <w:color w:val="000000" w:themeColor="text1"/>
          <w:lang w:val="pt-BR"/>
        </w:rPr>
      </w:pPr>
    </w:p>
    <w:p w:rsidR="00B1414F" w:rsidRPr="00B33D82" w:rsidRDefault="00B1414F" w:rsidP="00B1414F">
      <w:pPr>
        <w:rPr>
          <w:color w:val="000000" w:themeColor="text1"/>
          <w:lang w:val="pt-BR"/>
        </w:rPr>
      </w:pPr>
    </w:p>
    <w:p w:rsidR="00B1414F" w:rsidRPr="00B33D82" w:rsidRDefault="00B1414F" w:rsidP="00B1414F">
      <w:pPr>
        <w:rPr>
          <w:color w:val="000000" w:themeColor="text1"/>
          <w:lang w:val="pt-BR"/>
        </w:rPr>
      </w:pPr>
    </w:p>
    <w:p w:rsidR="00B1414F" w:rsidRPr="00B33D82" w:rsidRDefault="00B1414F" w:rsidP="00B1414F">
      <w:pPr>
        <w:rPr>
          <w:color w:val="000000" w:themeColor="text1"/>
          <w:lang w:val="pt-BR"/>
        </w:rPr>
      </w:pPr>
    </w:p>
    <w:p w:rsidR="00486F42" w:rsidRPr="00B33D82" w:rsidRDefault="00486F42" w:rsidP="00B1414F">
      <w:pPr>
        <w:rPr>
          <w:color w:val="000000" w:themeColor="text1"/>
          <w:lang w:val="pt-BR"/>
        </w:rPr>
      </w:pPr>
    </w:p>
    <w:p w:rsidR="00486F42" w:rsidRPr="00B33D82" w:rsidRDefault="00486F42" w:rsidP="00B1414F">
      <w:pPr>
        <w:rPr>
          <w:color w:val="000000" w:themeColor="text1"/>
          <w:lang w:val="pt-BR"/>
        </w:rPr>
      </w:pPr>
    </w:p>
    <w:p w:rsidR="00E5369E" w:rsidRPr="00B33D82" w:rsidRDefault="00E5369E" w:rsidP="00B1414F">
      <w:pPr>
        <w:rPr>
          <w:color w:val="000000" w:themeColor="text1"/>
          <w:lang w:val="pt-BR"/>
        </w:rPr>
      </w:pPr>
    </w:p>
    <w:p w:rsidR="00DC6941" w:rsidRPr="00B33D82" w:rsidRDefault="00DC6941" w:rsidP="00D328F5">
      <w:pPr>
        <w:pStyle w:val="Ttulo1"/>
      </w:pPr>
    </w:p>
    <w:p w:rsidR="00B1414F" w:rsidRDefault="004A3B1E" w:rsidP="00D328F5">
      <w:pPr>
        <w:pStyle w:val="Ttulo1"/>
      </w:pPr>
      <w:bookmarkStart w:id="17" w:name="_Toc393983063"/>
      <w:r>
        <w:t>4.</w:t>
      </w:r>
      <w:r w:rsidR="00FD1185">
        <w:t>1</w:t>
      </w:r>
      <w:r w:rsidR="00E958F7">
        <w:t>.3</w:t>
      </w:r>
      <w:r>
        <w:t xml:space="preserve"> </w:t>
      </w:r>
      <w:r w:rsidR="00B1414F">
        <w:t>Obter Arquivo Completo:</w:t>
      </w:r>
      <w:bookmarkEnd w:id="17"/>
    </w:p>
    <w:p w:rsidR="00D328F5" w:rsidRPr="00D328F5" w:rsidRDefault="00D328F5" w:rsidP="00D328F5">
      <w:pPr>
        <w:rPr>
          <w:lang w:val="pt-BR"/>
        </w:rPr>
      </w:pPr>
    </w:p>
    <w:tbl>
      <w:tblPr>
        <w:tblStyle w:val="SombreamentoClaro1"/>
        <w:tblW w:w="0" w:type="auto"/>
        <w:tblLook w:val="04A0"/>
      </w:tblPr>
      <w:tblGrid>
        <w:gridCol w:w="1951"/>
        <w:gridCol w:w="6693"/>
      </w:tblGrid>
      <w:tr w:rsidR="00B1414F" w:rsidRPr="00E958F7" w:rsidTr="00C76DD3">
        <w:trPr>
          <w:cnfStyle w:val="100000000000"/>
        </w:trPr>
        <w:tc>
          <w:tcPr>
            <w:cnfStyle w:val="001000000000"/>
            <w:tcW w:w="1951" w:type="dxa"/>
          </w:tcPr>
          <w:p w:rsidR="00B1414F" w:rsidRPr="00DC6941" w:rsidRDefault="00B1414F" w:rsidP="00C76DD3">
            <w:pPr>
              <w:rPr>
                <w:rFonts w:ascii="Arial Black" w:hAnsi="Arial Black"/>
                <w:sz w:val="28"/>
                <w:szCs w:val="28"/>
                <w:lang w:val="pt-BR"/>
              </w:rPr>
            </w:pPr>
            <w:r w:rsidRPr="00DC6941">
              <w:rPr>
                <w:rFonts w:ascii="Arial Black" w:hAnsi="Arial Black"/>
                <w:sz w:val="28"/>
                <w:szCs w:val="28"/>
                <w:lang w:val="pt-BR"/>
              </w:rPr>
              <w:t>TIPO</w:t>
            </w:r>
          </w:p>
        </w:tc>
        <w:tc>
          <w:tcPr>
            <w:tcW w:w="6693" w:type="dxa"/>
          </w:tcPr>
          <w:p w:rsidR="00B1414F" w:rsidRPr="00DC6941" w:rsidRDefault="00B1414F" w:rsidP="00C76DD3">
            <w:pPr>
              <w:cnfStyle w:val="100000000000"/>
              <w:rPr>
                <w:rFonts w:ascii="Arial Black" w:hAnsi="Arial Black"/>
                <w:sz w:val="28"/>
                <w:szCs w:val="28"/>
                <w:lang w:val="pt-BR"/>
              </w:rPr>
            </w:pPr>
            <w:r w:rsidRPr="00DC6941">
              <w:rPr>
                <w:rFonts w:ascii="Arial Black" w:hAnsi="Arial Black"/>
                <w:sz w:val="28"/>
                <w:szCs w:val="28"/>
                <w:lang w:val="pt-BR"/>
              </w:rPr>
              <w:t>VALOR</w:t>
            </w:r>
          </w:p>
        </w:tc>
      </w:tr>
      <w:tr w:rsidR="00B1414F" w:rsidRPr="00E958F7" w:rsidTr="00C76DD3">
        <w:trPr>
          <w:cnfStyle w:val="000000100000"/>
        </w:trPr>
        <w:tc>
          <w:tcPr>
            <w:cnfStyle w:val="001000000000"/>
            <w:tcW w:w="1951" w:type="dxa"/>
          </w:tcPr>
          <w:p w:rsidR="00B1414F" w:rsidRPr="00DC6941" w:rsidRDefault="00B1414F" w:rsidP="00C76DD3">
            <w:pPr>
              <w:rPr>
                <w:rFonts w:ascii="Arial Black" w:hAnsi="Arial Black"/>
                <w:sz w:val="28"/>
                <w:szCs w:val="28"/>
                <w:lang w:val="pt-BR"/>
              </w:rPr>
            </w:pPr>
            <w:r w:rsidRPr="00DC6941">
              <w:rPr>
                <w:rFonts w:ascii="Arial Black" w:hAnsi="Arial Black"/>
                <w:sz w:val="28"/>
                <w:szCs w:val="28"/>
                <w:lang w:val="pt-BR"/>
              </w:rPr>
              <w:t>URL</w:t>
            </w:r>
          </w:p>
        </w:tc>
        <w:tc>
          <w:tcPr>
            <w:tcW w:w="6693" w:type="dxa"/>
          </w:tcPr>
          <w:p w:rsidR="00B1414F" w:rsidRPr="00DC6941" w:rsidRDefault="00B1414F" w:rsidP="00C76DD3">
            <w:pPr>
              <w:cnfStyle w:val="000000100000"/>
              <w:rPr>
                <w:rFonts w:ascii="Arial" w:hAnsi="Arial" w:cs="Arial"/>
                <w:sz w:val="28"/>
                <w:szCs w:val="28"/>
                <w:lang w:val="pt-BR"/>
              </w:rPr>
            </w:pPr>
            <w:r w:rsidRPr="00DC6941">
              <w:rPr>
                <w:rFonts w:ascii="Arial" w:hAnsi="Arial" w:cs="Arial"/>
                <w:sz w:val="28"/>
                <w:szCs w:val="28"/>
                <w:lang w:val="pt-BR"/>
              </w:rPr>
              <w:t>/</w:t>
            </w:r>
            <w:proofErr w:type="spellStart"/>
            <w:r w:rsidRPr="00DC6941">
              <w:rPr>
                <w:rFonts w:ascii="Arial" w:hAnsi="Arial" w:cs="Arial"/>
                <w:sz w:val="28"/>
                <w:szCs w:val="28"/>
                <w:lang w:val="pt-BR"/>
              </w:rPr>
              <w:t>api</w:t>
            </w:r>
            <w:proofErr w:type="spellEnd"/>
            <w:r w:rsidRPr="00DC6941">
              <w:rPr>
                <w:rFonts w:ascii="Arial" w:hAnsi="Arial" w:cs="Arial"/>
                <w:sz w:val="28"/>
                <w:szCs w:val="28"/>
                <w:lang w:val="pt-BR"/>
              </w:rPr>
              <w:t>/</w:t>
            </w:r>
            <w:proofErr w:type="spellStart"/>
            <w:proofErr w:type="gramStart"/>
            <w:r w:rsidRPr="00DC6941">
              <w:rPr>
                <w:rFonts w:ascii="Arial" w:hAnsi="Arial" w:cs="Arial"/>
                <w:sz w:val="28"/>
                <w:szCs w:val="28"/>
                <w:lang w:val="pt-BR"/>
              </w:rPr>
              <w:t>MitsubishiIpad</w:t>
            </w:r>
            <w:proofErr w:type="spellEnd"/>
            <w:proofErr w:type="gramEnd"/>
            <w:r w:rsidRPr="00DC6941">
              <w:rPr>
                <w:rFonts w:ascii="Arial" w:hAnsi="Arial" w:cs="Arial"/>
                <w:sz w:val="28"/>
                <w:szCs w:val="28"/>
                <w:lang w:val="pt-BR"/>
              </w:rPr>
              <w:t>/</w:t>
            </w:r>
            <w:proofErr w:type="spellStart"/>
            <w:r w:rsidRPr="00DC6941">
              <w:rPr>
                <w:rFonts w:ascii="Arial" w:hAnsi="Arial" w:cs="Arial"/>
                <w:sz w:val="28"/>
                <w:szCs w:val="28"/>
                <w:lang w:val="pt-BR"/>
              </w:rPr>
              <w:t>RevisaoCompleta</w:t>
            </w:r>
            <w:proofErr w:type="spellEnd"/>
            <w:r w:rsidRPr="00DC6941">
              <w:rPr>
                <w:rFonts w:ascii="Arial" w:hAnsi="Arial" w:cs="Arial"/>
                <w:sz w:val="28"/>
                <w:szCs w:val="28"/>
                <w:lang w:val="pt-BR"/>
              </w:rPr>
              <w:t>/</w:t>
            </w:r>
            <w:proofErr w:type="spellStart"/>
            <w:r w:rsidRPr="00DC6941">
              <w:rPr>
                <w:rFonts w:ascii="Arial" w:hAnsi="Arial" w:cs="Arial"/>
                <w:sz w:val="28"/>
                <w:szCs w:val="28"/>
                <w:lang w:val="pt-BR"/>
              </w:rPr>
              <w:t>Json</w:t>
            </w:r>
            <w:proofErr w:type="spellEnd"/>
          </w:p>
        </w:tc>
      </w:tr>
      <w:tr w:rsidR="00B1414F" w:rsidRPr="00E958F7" w:rsidTr="00C76DD3">
        <w:tc>
          <w:tcPr>
            <w:cnfStyle w:val="001000000000"/>
            <w:tcW w:w="1951" w:type="dxa"/>
          </w:tcPr>
          <w:p w:rsidR="00B1414F" w:rsidRPr="00DC6941" w:rsidRDefault="00B1414F" w:rsidP="00C76DD3">
            <w:pPr>
              <w:rPr>
                <w:rFonts w:ascii="Arial Black" w:hAnsi="Arial Black"/>
                <w:sz w:val="28"/>
                <w:szCs w:val="28"/>
                <w:lang w:val="pt-BR"/>
              </w:rPr>
            </w:pPr>
            <w:r w:rsidRPr="00DC6941">
              <w:rPr>
                <w:rFonts w:ascii="Arial Black" w:hAnsi="Arial Black"/>
                <w:sz w:val="28"/>
                <w:szCs w:val="28"/>
                <w:lang w:val="pt-BR"/>
              </w:rPr>
              <w:t>Método</w:t>
            </w:r>
          </w:p>
        </w:tc>
        <w:tc>
          <w:tcPr>
            <w:tcW w:w="6693" w:type="dxa"/>
          </w:tcPr>
          <w:p w:rsidR="00B1414F" w:rsidRPr="00DC6941" w:rsidRDefault="00B1414F" w:rsidP="00C76DD3">
            <w:pPr>
              <w:cnfStyle w:val="000000000000"/>
              <w:rPr>
                <w:rFonts w:ascii="Arial" w:hAnsi="Arial" w:cs="Arial"/>
                <w:sz w:val="28"/>
                <w:szCs w:val="28"/>
                <w:lang w:val="pt-BR"/>
              </w:rPr>
            </w:pPr>
            <w:r w:rsidRPr="00DC6941">
              <w:rPr>
                <w:rFonts w:ascii="Arial" w:hAnsi="Arial" w:cs="Arial"/>
                <w:sz w:val="28"/>
                <w:szCs w:val="28"/>
                <w:lang w:val="pt-BR"/>
              </w:rPr>
              <w:t>GET</w:t>
            </w:r>
          </w:p>
        </w:tc>
      </w:tr>
      <w:tr w:rsidR="00B1414F" w:rsidRPr="00E958F7" w:rsidTr="00C76DD3">
        <w:trPr>
          <w:cnfStyle w:val="000000100000"/>
        </w:trPr>
        <w:tc>
          <w:tcPr>
            <w:cnfStyle w:val="001000000000"/>
            <w:tcW w:w="1951" w:type="dxa"/>
          </w:tcPr>
          <w:p w:rsidR="00B1414F" w:rsidRPr="00DC6941" w:rsidRDefault="00B1414F" w:rsidP="00C76DD3">
            <w:pPr>
              <w:rPr>
                <w:rFonts w:ascii="Arial Black" w:hAnsi="Arial Black"/>
                <w:sz w:val="28"/>
                <w:szCs w:val="28"/>
                <w:lang w:val="pt-BR"/>
              </w:rPr>
            </w:pPr>
            <w:r w:rsidRPr="00DC6941">
              <w:rPr>
                <w:rFonts w:ascii="Arial Black" w:hAnsi="Arial Black"/>
                <w:sz w:val="28"/>
                <w:szCs w:val="28"/>
                <w:lang w:val="pt-BR"/>
              </w:rPr>
              <w:t>Resposta</w:t>
            </w:r>
          </w:p>
        </w:tc>
        <w:tc>
          <w:tcPr>
            <w:tcW w:w="6693" w:type="dxa"/>
          </w:tcPr>
          <w:p w:rsidR="00B1414F" w:rsidRPr="00DC6941" w:rsidRDefault="00B1414F" w:rsidP="00A3369D">
            <w:pPr>
              <w:keepNext/>
              <w:cnfStyle w:val="000000100000"/>
              <w:rPr>
                <w:rFonts w:ascii="Arial" w:hAnsi="Arial" w:cs="Arial"/>
                <w:sz w:val="28"/>
                <w:szCs w:val="28"/>
                <w:lang w:val="pt-BR"/>
              </w:rPr>
            </w:pPr>
            <w:r w:rsidRPr="00DC6941">
              <w:rPr>
                <w:rFonts w:ascii="Arial" w:hAnsi="Arial" w:cs="Arial"/>
                <w:sz w:val="28"/>
                <w:szCs w:val="28"/>
                <w:lang w:val="pt-BR"/>
              </w:rPr>
              <w:t>{"</w:t>
            </w:r>
            <w:proofErr w:type="spellStart"/>
            <w:proofErr w:type="gramStart"/>
            <w:r w:rsidRPr="00DC6941">
              <w:rPr>
                <w:rFonts w:ascii="Arial" w:hAnsi="Arial" w:cs="Arial"/>
                <w:sz w:val="28"/>
                <w:szCs w:val="28"/>
                <w:lang w:val="pt-BR"/>
              </w:rPr>
              <w:t>DataDaRevisao</w:t>
            </w:r>
            <w:proofErr w:type="spellEnd"/>
            <w:proofErr w:type="gramEnd"/>
            <w:r w:rsidRPr="00DC6941">
              <w:rPr>
                <w:rFonts w:ascii="Arial" w:hAnsi="Arial" w:cs="Arial"/>
                <w:sz w:val="28"/>
                <w:szCs w:val="28"/>
                <w:lang w:val="pt-BR"/>
              </w:rPr>
              <w:t>”,...}</w:t>
            </w:r>
          </w:p>
        </w:tc>
      </w:tr>
    </w:tbl>
    <w:p w:rsidR="00B1414F" w:rsidRPr="00A057EB" w:rsidRDefault="00A3369D" w:rsidP="00A3369D">
      <w:pPr>
        <w:pStyle w:val="Legenda"/>
        <w:rPr>
          <w:color w:val="000000" w:themeColor="text1"/>
          <w:lang w:val="pt-BR"/>
        </w:rPr>
      </w:pPr>
      <w:r w:rsidRPr="00A057EB">
        <w:rPr>
          <w:color w:val="000000" w:themeColor="text1"/>
          <w:lang w:val="pt-BR"/>
        </w:rPr>
        <w:t xml:space="preserve">Figura </w:t>
      </w:r>
      <w:r w:rsidR="007F38F9">
        <w:rPr>
          <w:color w:val="000000" w:themeColor="text1"/>
          <w:lang w:val="pt-BR"/>
        </w:rPr>
        <w:t>4</w:t>
      </w:r>
      <w:r w:rsidR="00A057EB">
        <w:rPr>
          <w:color w:val="000000" w:themeColor="text1"/>
          <w:lang w:val="pt-BR"/>
        </w:rPr>
        <w:t xml:space="preserve"> </w:t>
      </w:r>
      <w:r w:rsidR="00A057EB" w:rsidRPr="00A057EB">
        <w:rPr>
          <w:color w:val="000000" w:themeColor="text1"/>
          <w:lang w:val="pt-BR"/>
        </w:rPr>
        <w:t xml:space="preserve">Chamada para obtenção do </w:t>
      </w:r>
      <w:r w:rsidR="00A057EB">
        <w:rPr>
          <w:color w:val="000000" w:themeColor="text1"/>
          <w:lang w:val="pt-BR"/>
        </w:rPr>
        <w:t>Arquivo Completo</w:t>
      </w:r>
    </w:p>
    <w:p w:rsidR="00B1414F" w:rsidRPr="00B33D82" w:rsidRDefault="00B1414F" w:rsidP="00B1414F">
      <w:pPr>
        <w:rPr>
          <w:color w:val="000000" w:themeColor="text1"/>
          <w:lang w:val="pt-BR"/>
        </w:rPr>
      </w:pPr>
      <w:r w:rsidRPr="00B33D82">
        <w:rPr>
          <w:color w:val="000000" w:themeColor="text1"/>
          <w:lang w:val="pt-BR"/>
        </w:rPr>
        <w:t>Ex:</w:t>
      </w:r>
    </w:p>
    <w:p w:rsidR="00B1414F" w:rsidRPr="00B33D82" w:rsidRDefault="00B1414F" w:rsidP="00B1414F">
      <w:pPr>
        <w:rPr>
          <w:b/>
          <w:color w:val="000000" w:themeColor="text1"/>
          <w:lang w:val="pt-BR"/>
        </w:rPr>
      </w:pPr>
      <w:proofErr w:type="spellStart"/>
      <w:r w:rsidRPr="00B33D82">
        <w:rPr>
          <w:b/>
          <w:color w:val="000000" w:themeColor="text1"/>
          <w:lang w:val="pt-BR"/>
        </w:rPr>
        <w:t>Request</w:t>
      </w:r>
      <w:proofErr w:type="spellEnd"/>
      <w:r w:rsidRPr="00B33D82">
        <w:rPr>
          <w:b/>
          <w:color w:val="000000" w:themeColor="text1"/>
          <w:lang w:val="pt-BR"/>
        </w:rPr>
        <w:t xml:space="preserve"> </w:t>
      </w:r>
      <w:proofErr w:type="spellStart"/>
      <w:r w:rsidRPr="00B33D82">
        <w:rPr>
          <w:b/>
          <w:color w:val="000000" w:themeColor="text1"/>
          <w:lang w:val="pt-BR"/>
        </w:rPr>
        <w:t>Headers</w:t>
      </w:r>
      <w:proofErr w:type="spellEnd"/>
      <w:r w:rsidRPr="00B33D82">
        <w:rPr>
          <w:b/>
          <w:color w:val="000000" w:themeColor="text1"/>
          <w:lang w:val="pt-BR"/>
        </w:rPr>
        <w:t>:</w:t>
      </w:r>
    </w:p>
    <w:p w:rsidR="00B1414F" w:rsidRPr="00B33D82" w:rsidRDefault="00B1414F" w:rsidP="00B1414F">
      <w:pPr>
        <w:rPr>
          <w:i/>
          <w:color w:val="000000" w:themeColor="text1"/>
          <w:lang w:val="pt-BR"/>
        </w:rPr>
      </w:pPr>
      <w:proofErr w:type="gramStart"/>
      <w:r w:rsidRPr="00B33D82">
        <w:rPr>
          <w:i/>
          <w:color w:val="000000" w:themeColor="text1"/>
          <w:lang w:val="pt-BR"/>
        </w:rPr>
        <w:t xml:space="preserve">“  </w:t>
      </w:r>
      <w:proofErr w:type="spellStart"/>
      <w:proofErr w:type="gramEnd"/>
      <w:r w:rsidRPr="00B33D82">
        <w:rPr>
          <w:i/>
          <w:color w:val="000000" w:themeColor="text1"/>
          <w:lang w:val="pt-BR"/>
        </w:rPr>
        <w:t>Content-Type</w:t>
      </w:r>
      <w:proofErr w:type="spellEnd"/>
      <w:r w:rsidRPr="00B33D82">
        <w:rPr>
          <w:i/>
          <w:color w:val="000000" w:themeColor="text1"/>
          <w:lang w:val="pt-BR"/>
        </w:rPr>
        <w:t>: application/</w:t>
      </w:r>
      <w:proofErr w:type="spellStart"/>
      <w:r w:rsidRPr="00B33D82">
        <w:rPr>
          <w:i/>
          <w:color w:val="000000" w:themeColor="text1"/>
          <w:lang w:val="pt-BR"/>
        </w:rPr>
        <w:t>json</w:t>
      </w:r>
      <w:proofErr w:type="spellEnd"/>
    </w:p>
    <w:p w:rsidR="00207038" w:rsidRPr="00B33D82" w:rsidRDefault="00B1414F" w:rsidP="009A6B66">
      <w:pPr>
        <w:rPr>
          <w:i/>
          <w:color w:val="000000" w:themeColor="text1"/>
          <w:lang w:val="pt-BR"/>
        </w:rPr>
      </w:pPr>
      <w:proofErr w:type="spellStart"/>
      <w:r w:rsidRPr="00B33D82">
        <w:rPr>
          <w:i/>
          <w:color w:val="000000" w:themeColor="text1"/>
          <w:lang w:val="pt-BR"/>
        </w:rPr>
        <w:t>Authorization</w:t>
      </w:r>
      <w:proofErr w:type="spellEnd"/>
      <w:r w:rsidRPr="00B33D82">
        <w:rPr>
          <w:i/>
          <w:color w:val="000000" w:themeColor="text1"/>
          <w:lang w:val="pt-BR"/>
        </w:rPr>
        <w:t xml:space="preserve">: </w:t>
      </w:r>
      <w:proofErr w:type="spellStart"/>
      <w:r w:rsidRPr="00B33D82">
        <w:rPr>
          <w:i/>
          <w:color w:val="000000" w:themeColor="text1"/>
          <w:lang w:val="pt-BR"/>
        </w:rPr>
        <w:t>Bearer</w:t>
      </w:r>
      <w:proofErr w:type="spellEnd"/>
      <w:r w:rsidRPr="00B33D82">
        <w:rPr>
          <w:i/>
          <w:color w:val="000000" w:themeColor="text1"/>
          <w:lang w:val="pt-BR"/>
        </w:rPr>
        <w:t xml:space="preserve"> </w:t>
      </w:r>
      <w:proofErr w:type="gramStart"/>
      <w:r w:rsidRPr="00B33D82">
        <w:rPr>
          <w:i/>
          <w:color w:val="000000" w:themeColor="text1"/>
          <w:lang w:val="pt-BR"/>
        </w:rPr>
        <w:t>JHifaZ2il0</w:t>
      </w:r>
      <w:proofErr w:type="gramEnd"/>
      <w:r w:rsidRPr="00B33D82">
        <w:rPr>
          <w:i/>
          <w:color w:val="000000" w:themeColor="text1"/>
          <w:lang w:val="pt-BR"/>
        </w:rPr>
        <w:t>-B9m2HmRSbJzxudcp8oA2V1YwMAotyrR4U6C2m67f6DVpZr-hC6_4_ISh4HJrjo7vPhtMOrKCXGnGG20xrjnWO4fm85X6PmNzkFsex9pKbRLMO0ZQMdc08WaibpFgoj1CDqXkxcQi0zS9AqVV8PgG_cIyVt0bBYCmVkOxEAVASByyc2-dC1MvdDQNbqT7E-qgbM7bV5HCsxzjHjLYnJqTxy3H6plSGwpI9i1jB98MiZeOxQxT  “</w:t>
      </w:r>
    </w:p>
    <w:p w:rsidR="007C48DE" w:rsidRPr="00B33D82" w:rsidRDefault="007C48DE" w:rsidP="007C48DE">
      <w:pPr>
        <w:pStyle w:val="Ttulo1"/>
      </w:pPr>
    </w:p>
    <w:p w:rsidR="007C48DE" w:rsidRPr="00B33D82" w:rsidRDefault="007C48DE" w:rsidP="007C48DE">
      <w:pPr>
        <w:rPr>
          <w:lang w:val="pt-BR"/>
        </w:rPr>
      </w:pPr>
    </w:p>
    <w:p w:rsidR="007C48DE" w:rsidRPr="00B33D82" w:rsidRDefault="007C48DE" w:rsidP="007C48DE">
      <w:pPr>
        <w:rPr>
          <w:lang w:val="pt-BR"/>
        </w:rPr>
      </w:pPr>
    </w:p>
    <w:p w:rsidR="007C48DE" w:rsidRPr="00B33D82" w:rsidRDefault="007C48DE" w:rsidP="007C48DE">
      <w:pPr>
        <w:pStyle w:val="Ttulo1"/>
      </w:pPr>
    </w:p>
    <w:p w:rsidR="007F38F9" w:rsidRPr="00B33D82" w:rsidRDefault="007F38F9" w:rsidP="007F38F9">
      <w:pPr>
        <w:rPr>
          <w:lang w:val="pt-BR"/>
        </w:rPr>
      </w:pPr>
    </w:p>
    <w:p w:rsidR="007F38F9" w:rsidRPr="00B33D82" w:rsidRDefault="007F38F9" w:rsidP="007F38F9">
      <w:pPr>
        <w:rPr>
          <w:lang w:val="pt-BR"/>
        </w:rPr>
      </w:pPr>
    </w:p>
    <w:p w:rsidR="007F38F9" w:rsidRPr="00B33D82" w:rsidRDefault="007F38F9" w:rsidP="007F38F9">
      <w:pPr>
        <w:rPr>
          <w:lang w:val="pt-BR"/>
        </w:rPr>
      </w:pPr>
    </w:p>
    <w:p w:rsidR="007F38F9" w:rsidRPr="00B33D82" w:rsidRDefault="007F38F9" w:rsidP="007F38F9">
      <w:pPr>
        <w:rPr>
          <w:lang w:val="pt-BR"/>
        </w:rPr>
      </w:pPr>
    </w:p>
    <w:p w:rsidR="007C48DE" w:rsidRDefault="007C48DE" w:rsidP="007C48DE">
      <w:pPr>
        <w:pStyle w:val="Ttulo1"/>
      </w:pPr>
      <w:bookmarkStart w:id="18" w:name="_Toc393983064"/>
      <w:r>
        <w:t>4.</w:t>
      </w:r>
      <w:r w:rsidR="00FD1185">
        <w:t>2</w:t>
      </w:r>
      <w:r>
        <w:t xml:space="preserve"> </w:t>
      </w:r>
      <w:proofErr w:type="spellStart"/>
      <w:proofErr w:type="gramStart"/>
      <w:r>
        <w:t>WebSite</w:t>
      </w:r>
      <w:bookmarkEnd w:id="18"/>
      <w:proofErr w:type="spellEnd"/>
      <w:proofErr w:type="gramEnd"/>
    </w:p>
    <w:p w:rsidR="007C48DE" w:rsidRDefault="007C48DE" w:rsidP="007C48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7C48DE" w:rsidRDefault="007C48DE" w:rsidP="007C48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Caso se faça necessário para o cliente</w:t>
      </w:r>
      <w:r w:rsidR="00B33D82">
        <w:rPr>
          <w:rFonts w:ascii="Arial" w:hAnsi="Arial" w:cs="Arial"/>
          <w:color w:val="000000"/>
          <w:sz w:val="24"/>
          <w:szCs w:val="24"/>
          <w:lang w:val="pt-BR" w:eastAsia="pt-BR" w:bidi="ar-SA"/>
        </w:rPr>
        <w:t>,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o arquivo de atualização</w:t>
      </w:r>
      <w:r w:rsidR="00B33D82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pode ser também ser</w:t>
      </w:r>
      <w:r w:rsidR="00FD118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adquirido </w:t>
      </w: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pelo </w:t>
      </w:r>
      <w:proofErr w:type="spellStart"/>
      <w:proofErr w:type="gramStart"/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WebSite</w:t>
      </w:r>
      <w:proofErr w:type="spellEnd"/>
      <w:proofErr w:type="gramEnd"/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, na URL:</w:t>
      </w:r>
      <w:r w:rsidR="00FD118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</w:t>
      </w:r>
    </w:p>
    <w:p w:rsidR="007C48DE" w:rsidRDefault="007C48DE" w:rsidP="007C48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7C48DE" w:rsidRDefault="007C48DE" w:rsidP="007C48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  <w:r>
        <w:rPr>
          <w:rFonts w:ascii="Arial" w:hAnsi="Arial" w:cs="Arial"/>
          <w:color w:val="000000"/>
          <w:sz w:val="24"/>
          <w:szCs w:val="24"/>
          <w:lang w:val="pt-BR" w:eastAsia="pt-BR" w:bidi="ar-SA"/>
        </w:rPr>
        <w:t>Sendo possível verificar a data de atualização</w:t>
      </w:r>
      <w:r w:rsidR="00FD1185">
        <w:rPr>
          <w:rFonts w:ascii="Arial" w:hAnsi="Arial" w:cs="Arial"/>
          <w:color w:val="000000"/>
          <w:sz w:val="24"/>
          <w:szCs w:val="24"/>
          <w:lang w:val="pt-BR" w:eastAsia="pt-BR" w:bidi="ar-SA"/>
        </w:rPr>
        <w:t xml:space="preserve"> do mesmo.</w:t>
      </w:r>
    </w:p>
    <w:p w:rsidR="007C48DE" w:rsidRDefault="007C48DE" w:rsidP="007C48DE">
      <w:pPr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7C48DE" w:rsidRDefault="007C48DE" w:rsidP="007C48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7C48DE" w:rsidRDefault="007C48DE" w:rsidP="007C48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pt-BR" w:eastAsia="pt-BR" w:bidi="ar-SA"/>
        </w:rPr>
      </w:pPr>
    </w:p>
    <w:p w:rsidR="007C48DE" w:rsidRDefault="007C48DE" w:rsidP="007C48DE">
      <w:pPr>
        <w:keepNext/>
        <w:autoSpaceDE w:val="0"/>
        <w:autoSpaceDN w:val="0"/>
        <w:adjustRightInd w:val="0"/>
        <w:spacing w:after="0" w:line="240" w:lineRule="auto"/>
      </w:pPr>
    </w:p>
    <w:p w:rsidR="007C48DE" w:rsidRPr="00A057EB" w:rsidRDefault="007C48DE" w:rsidP="007C48DE">
      <w:pPr>
        <w:pStyle w:val="Legenda"/>
        <w:rPr>
          <w:rFonts w:ascii="Arial" w:hAnsi="Arial" w:cs="Arial"/>
          <w:color w:val="000000" w:themeColor="text1"/>
          <w:sz w:val="24"/>
          <w:szCs w:val="24"/>
          <w:lang w:val="pt-BR" w:eastAsia="pt-BR" w:bidi="ar-SA"/>
        </w:rPr>
      </w:pPr>
      <w:r>
        <w:rPr>
          <w:color w:val="000000" w:themeColor="text1"/>
          <w:lang w:val="pt-BR"/>
        </w:rPr>
        <w:t xml:space="preserve">  </w:t>
      </w:r>
      <w:r w:rsidRPr="002626F4">
        <w:rPr>
          <w:color w:val="000000" w:themeColor="text1"/>
          <w:lang w:val="pt-BR"/>
        </w:rPr>
        <w:t xml:space="preserve">Figura </w:t>
      </w:r>
      <w:r w:rsidR="007F38F9">
        <w:rPr>
          <w:color w:val="000000" w:themeColor="text1"/>
          <w:lang w:val="pt-BR"/>
        </w:rPr>
        <w:t>5</w:t>
      </w:r>
      <w:r w:rsidRPr="002626F4">
        <w:rPr>
          <w:color w:val="000000" w:themeColor="text1"/>
          <w:lang w:val="pt-BR"/>
        </w:rPr>
        <w:t xml:space="preserve"> </w:t>
      </w:r>
      <w:proofErr w:type="spellStart"/>
      <w:proofErr w:type="gramStart"/>
      <w:r w:rsidRPr="002626F4">
        <w:rPr>
          <w:color w:val="000000" w:themeColor="text1"/>
          <w:lang w:val="pt-BR"/>
        </w:rPr>
        <w:t>WebSite</w:t>
      </w:r>
      <w:proofErr w:type="spellEnd"/>
      <w:proofErr w:type="gramEnd"/>
    </w:p>
    <w:p w:rsidR="00207038" w:rsidRPr="00DC6941" w:rsidRDefault="00207038" w:rsidP="00207038">
      <w:pPr>
        <w:pStyle w:val="Ttulo1"/>
      </w:pPr>
    </w:p>
    <w:p w:rsidR="00207038" w:rsidRPr="00DC6941" w:rsidRDefault="00207038" w:rsidP="00207038">
      <w:pPr>
        <w:pStyle w:val="Ttulo1"/>
      </w:pPr>
    </w:p>
    <w:p w:rsidR="00207038" w:rsidRPr="00DC6941" w:rsidRDefault="00207038" w:rsidP="00207038">
      <w:pPr>
        <w:pStyle w:val="Ttulo1"/>
      </w:pPr>
    </w:p>
    <w:p w:rsidR="00486F42" w:rsidRPr="00DC6941" w:rsidRDefault="00486F42" w:rsidP="009A6B66">
      <w:pPr>
        <w:rPr>
          <w:lang w:val="pt-BR"/>
        </w:rPr>
      </w:pPr>
    </w:p>
    <w:sectPr w:rsidR="00486F42" w:rsidRPr="00DC6941" w:rsidSect="00DB46C1">
      <w:headerReference w:type="default" r:id="rId11"/>
      <w:footerReference w:type="default" r:id="rId12"/>
      <w:headerReference w:type="first" r:id="rId13"/>
      <w:pgSz w:w="12240" w:h="15840"/>
      <w:pgMar w:top="1440" w:right="1325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C07B4" w:rsidRDefault="00EC07B4">
      <w:pPr>
        <w:spacing w:after="0" w:line="240" w:lineRule="auto"/>
      </w:pPr>
      <w:r>
        <w:separator/>
      </w:r>
    </w:p>
  </w:endnote>
  <w:endnote w:type="continuationSeparator" w:id="0">
    <w:p w:rsidR="00EC07B4" w:rsidRDefault="00EC0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226647"/>
      <w:docPartObj>
        <w:docPartGallery w:val="Page Numbers (Bottom of Page)"/>
        <w:docPartUnique/>
      </w:docPartObj>
    </w:sdtPr>
    <w:sdtContent>
      <w:p w:rsidR="005559CF" w:rsidRDefault="006955DD">
        <w:pPr>
          <w:pStyle w:val="Rodap"/>
          <w:jc w:val="right"/>
        </w:pPr>
        <w:fldSimple w:instr=" PAGE   \* MERGEFORMAT ">
          <w:r w:rsidR="00894FAE">
            <w:rPr>
              <w:noProof/>
            </w:rPr>
            <w:t>22</w:t>
          </w:r>
        </w:fldSimple>
      </w:p>
    </w:sdtContent>
  </w:sdt>
  <w:p w:rsidR="0078473C" w:rsidRDefault="0078473C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C07B4" w:rsidRDefault="00EC07B4">
      <w:pPr>
        <w:spacing w:after="0" w:line="240" w:lineRule="auto"/>
      </w:pPr>
      <w:r>
        <w:separator/>
      </w:r>
    </w:p>
  </w:footnote>
  <w:footnote w:type="continuationSeparator" w:id="0">
    <w:p w:rsidR="00EC07B4" w:rsidRDefault="00EC07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6472" w:type="pct"/>
      <w:tblInd w:w="1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/>
    </w:tblPr>
    <w:tblGrid>
      <w:gridCol w:w="3671"/>
      <w:gridCol w:w="8833"/>
    </w:tblGrid>
    <w:tr w:rsidR="00F62702" w:rsidTr="00894FAE">
      <w:tc>
        <w:tcPr>
          <w:tcW w:w="1468" w:type="pct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solid" w:color="FFFFFF" w:fill="FFFFFF"/>
          <w:tcMar>
            <w:top w:w="85" w:type="dxa"/>
            <w:left w:w="85" w:type="dxa"/>
            <w:bottom w:w="85" w:type="dxa"/>
            <w:right w:w="85" w:type="dxa"/>
          </w:tcMar>
        </w:tcPr>
        <w:p w:rsidR="00F62702" w:rsidRPr="00551147" w:rsidRDefault="00F62702">
          <w:pPr>
            <w:spacing w:after="0" w:line="240" w:lineRule="auto"/>
          </w:pPr>
        </w:p>
      </w:tc>
      <w:tc>
        <w:tcPr>
          <w:tcW w:w="0" w:type="auto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F62702" w:rsidRPr="00551147" w:rsidRDefault="00F62702">
          <w:pPr>
            <w:spacing w:after="0"/>
            <w:jc w:val="center"/>
          </w:pPr>
          <w:r>
            <w:rPr>
              <w:rFonts w:eastAsia="Calibri" w:cs="Calibri"/>
              <w:b/>
              <w:bCs/>
              <w:color w:val="0B5394"/>
              <w:sz w:val="36"/>
              <w:szCs w:val="36"/>
            </w:rPr>
            <w:t xml:space="preserve">Dados </w:t>
          </w:r>
          <w:proofErr w:type="spellStart"/>
          <w:r>
            <w:rPr>
              <w:rFonts w:eastAsia="Calibri" w:cs="Calibri"/>
              <w:b/>
              <w:bCs/>
              <w:color w:val="0B5394"/>
              <w:sz w:val="36"/>
              <w:szCs w:val="36"/>
            </w:rPr>
            <w:t>Ipad</w:t>
          </w:r>
          <w:proofErr w:type="spellEnd"/>
        </w:p>
        <w:p w:rsidR="00F62702" w:rsidRDefault="00F62702" w:rsidP="00C57E93">
          <w:pPr>
            <w:jc w:val="center"/>
            <w:rPr>
              <w:rFonts w:eastAsia="Calibri" w:cs="Calibri"/>
              <w:b/>
              <w:bCs/>
              <w:color w:val="0B5394"/>
              <w:sz w:val="24"/>
              <w:szCs w:val="24"/>
            </w:rPr>
          </w:pPr>
        </w:p>
      </w:tc>
    </w:tr>
  </w:tbl>
  <w:p w:rsidR="00F62702" w:rsidRDefault="00F62702">
    <w:pPr>
      <w:spacing w:after="0" w:line="240" w:lineRule="aut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6075" w:type="pct"/>
      <w:tblInd w:w="1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/>
    </w:tblPr>
    <w:tblGrid>
      <w:gridCol w:w="2538"/>
      <w:gridCol w:w="9199"/>
    </w:tblGrid>
    <w:tr w:rsidR="005559CF" w:rsidTr="00894FAE">
      <w:tc>
        <w:tcPr>
          <w:tcW w:w="1081" w:type="pct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solid" w:color="FFFFFF" w:fill="FFFFFF"/>
          <w:tcMar>
            <w:top w:w="85" w:type="dxa"/>
            <w:left w:w="85" w:type="dxa"/>
            <w:bottom w:w="85" w:type="dxa"/>
            <w:right w:w="85" w:type="dxa"/>
          </w:tcMar>
        </w:tcPr>
        <w:p w:rsidR="005559CF" w:rsidRDefault="00894FAE" w:rsidP="00C76DD3">
          <w:pPr>
            <w:spacing w:after="0" w:line="240" w:lineRule="auto"/>
            <w:rPr>
              <w:noProof/>
              <w:lang w:val="pt-BR" w:eastAsia="pt-BR" w:bidi="ar-SA"/>
            </w:rPr>
          </w:pPr>
          <w:r>
            <w:rPr>
              <w:noProof/>
              <w:lang w:val="pt-BR" w:eastAsia="pt-BR" w:bidi="ar-SA"/>
            </w:rPr>
            <w:t>LOGO</w:t>
          </w:r>
        </w:p>
        <w:p w:rsidR="00894FAE" w:rsidRDefault="00894FAE" w:rsidP="00C76DD3">
          <w:pPr>
            <w:spacing w:after="0" w:line="240" w:lineRule="auto"/>
            <w:rPr>
              <w:noProof/>
              <w:lang w:val="pt-BR" w:eastAsia="pt-BR" w:bidi="ar-SA"/>
            </w:rPr>
          </w:pPr>
          <w:r>
            <w:rPr>
              <w:noProof/>
              <w:lang w:val="pt-BR" w:eastAsia="pt-BR" w:bidi="ar-SA"/>
            </w:rPr>
            <w:t xml:space="preserve">DA </w:t>
          </w:r>
        </w:p>
        <w:p w:rsidR="00894FAE" w:rsidRPr="00551147" w:rsidRDefault="00894FAE" w:rsidP="00C76DD3">
          <w:pPr>
            <w:spacing w:after="0" w:line="240" w:lineRule="auto"/>
          </w:pPr>
          <w:r>
            <w:rPr>
              <w:noProof/>
              <w:lang w:val="pt-BR" w:eastAsia="pt-BR" w:bidi="ar-SA"/>
            </w:rPr>
            <w:t>EMPRESA</w:t>
          </w:r>
        </w:p>
      </w:tc>
      <w:tc>
        <w:tcPr>
          <w:tcW w:w="0" w:type="auto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5559CF" w:rsidRPr="00551147" w:rsidRDefault="005559CF" w:rsidP="00C76DD3">
          <w:pPr>
            <w:spacing w:after="0"/>
            <w:jc w:val="center"/>
          </w:pPr>
          <w:r>
            <w:rPr>
              <w:rFonts w:eastAsia="Calibri" w:cs="Calibri"/>
              <w:b/>
              <w:bCs/>
              <w:color w:val="0B5394"/>
              <w:sz w:val="36"/>
              <w:szCs w:val="36"/>
            </w:rPr>
            <w:t xml:space="preserve">Dados </w:t>
          </w:r>
          <w:proofErr w:type="spellStart"/>
          <w:r>
            <w:rPr>
              <w:rFonts w:eastAsia="Calibri" w:cs="Calibri"/>
              <w:b/>
              <w:bCs/>
              <w:color w:val="0B5394"/>
              <w:sz w:val="36"/>
              <w:szCs w:val="36"/>
            </w:rPr>
            <w:t>Ipad</w:t>
          </w:r>
          <w:proofErr w:type="spellEnd"/>
        </w:p>
        <w:p w:rsidR="005559CF" w:rsidRDefault="005559CF" w:rsidP="00C76DD3">
          <w:pPr>
            <w:jc w:val="center"/>
            <w:rPr>
              <w:rFonts w:eastAsia="Calibri" w:cs="Calibri"/>
              <w:b/>
              <w:bCs/>
              <w:color w:val="0B5394"/>
              <w:sz w:val="24"/>
              <w:szCs w:val="24"/>
            </w:rPr>
          </w:pPr>
        </w:p>
      </w:tc>
    </w:tr>
  </w:tbl>
  <w:p w:rsidR="005559CF" w:rsidRDefault="005559CF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 w:tplc="72CA0B3A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 w:tplc="0F52FEAE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 w:tplc="217A9246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 w:tplc="E9DE7288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 w:tplc="693CC30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 w:tplc="14B4B20E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 w:tplc="6464D76A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 w:tplc="A1908862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 w:tplc="99EA50D2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1">
    <w:nsid w:val="00000002"/>
    <w:multiLevelType w:val="hybridMultilevel"/>
    <w:tmpl w:val="00000002"/>
    <w:lvl w:ilvl="0" w:tplc="A36E5762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 w:tplc="BF663286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 w:tplc="96BAD982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 w:tplc="DA1CF4DE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 w:tplc="7EC0ECF2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 w:tplc="C4F2257E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 w:tplc="996E9AFC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 w:tplc="5C1ABC96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 w:tplc="61B6E3DC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2">
    <w:nsid w:val="00000003"/>
    <w:multiLevelType w:val="hybridMultilevel"/>
    <w:tmpl w:val="00000003"/>
    <w:lvl w:ilvl="0" w:tplc="6CCEB11C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 w:tplc="F6E42922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 w:tplc="570E1AAA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 w:tplc="549EA47E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 w:tplc="E182DC7A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 w:tplc="C4B86848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 w:tplc="F9B641D2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 w:tplc="8E76B552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 w:tplc="846CCD24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3">
    <w:nsid w:val="00000004"/>
    <w:multiLevelType w:val="hybridMultilevel"/>
    <w:tmpl w:val="00000004"/>
    <w:lvl w:ilvl="0" w:tplc="6F487802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 w:tplc="8A6CDF34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 w:tplc="8BB407EA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 w:tplc="EBF26246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 w:tplc="89A401B0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 w:tplc="3D4624B4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 w:tplc="967A564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 w:tplc="2200CC86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 w:tplc="DDF6D5FC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4">
    <w:nsid w:val="00000005"/>
    <w:multiLevelType w:val="hybridMultilevel"/>
    <w:tmpl w:val="00000005"/>
    <w:lvl w:ilvl="0" w:tplc="3C54DC46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 w:tplc="F3245DE2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 w:tplc="1EB42720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 w:tplc="50E4B25A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 w:tplc="BD5C0E9E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 w:tplc="20F0F702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 w:tplc="92369324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 w:tplc="3FA05162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 w:tplc="70587062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5">
    <w:nsid w:val="00000006"/>
    <w:multiLevelType w:val="hybridMultilevel"/>
    <w:tmpl w:val="00000006"/>
    <w:lvl w:ilvl="0" w:tplc="0188FE06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 w:tplc="F8D4A02E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 w:tplc="B21C8DA2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 w:tplc="E6FE4134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 w:tplc="CB6805C8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 w:tplc="30A8F9E8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 w:tplc="E15E748E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 w:tplc="F274E22C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 w:tplc="6400ACF6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6">
    <w:nsid w:val="00000007"/>
    <w:multiLevelType w:val="hybridMultilevel"/>
    <w:tmpl w:val="00000007"/>
    <w:lvl w:ilvl="0" w:tplc="271A75E6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 w:tplc="87D8070C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 w:tplc="D626EC74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 w:tplc="D9C03A1C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 w:tplc="B0D6AECE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 w:tplc="C4903992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 w:tplc="04AEE216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 w:tplc="FC8E6E06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 w:tplc="52109D2E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7">
    <w:nsid w:val="00000008"/>
    <w:multiLevelType w:val="hybridMultilevel"/>
    <w:tmpl w:val="00000008"/>
    <w:lvl w:ilvl="0" w:tplc="BF70E1AE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 w:tplc="9236A812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 w:tplc="2314087A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 w:tplc="7FB60B9A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 w:tplc="5C72ECB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 w:tplc="69AECA38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 w:tplc="4112CF4C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 w:tplc="14AC6B8E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 w:tplc="C66CB3FE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8">
    <w:nsid w:val="00000009"/>
    <w:multiLevelType w:val="hybridMultilevel"/>
    <w:tmpl w:val="00000009"/>
    <w:lvl w:ilvl="0" w:tplc="DB8C465C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 w:tplc="ADAC2BB6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 w:tplc="30885EA8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 w:tplc="BA026DDC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 w:tplc="164CABCC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 w:tplc="593E2CFA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 w:tplc="E4006E3A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 w:tplc="20FA8EAC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 w:tplc="F034899E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9">
    <w:nsid w:val="01FB1CE4"/>
    <w:multiLevelType w:val="hybridMultilevel"/>
    <w:tmpl w:val="FD4020F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2743E06"/>
    <w:multiLevelType w:val="hybridMultilevel"/>
    <w:tmpl w:val="F41680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6050C7F"/>
    <w:multiLevelType w:val="hybridMultilevel"/>
    <w:tmpl w:val="43848B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6727890"/>
    <w:multiLevelType w:val="hybridMultilevel"/>
    <w:tmpl w:val="A7FE40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DFD5451"/>
    <w:multiLevelType w:val="hybridMultilevel"/>
    <w:tmpl w:val="0E80BD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01E7234"/>
    <w:multiLevelType w:val="hybridMultilevel"/>
    <w:tmpl w:val="2DAC97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2993BDB"/>
    <w:multiLevelType w:val="hybridMultilevel"/>
    <w:tmpl w:val="F60012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BC04A32"/>
    <w:multiLevelType w:val="hybridMultilevel"/>
    <w:tmpl w:val="8036201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3D5662C"/>
    <w:multiLevelType w:val="multilevel"/>
    <w:tmpl w:val="C980ACB6"/>
    <w:lvl w:ilvl="0">
      <w:start w:val="1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75" w:hanging="6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>
    <w:nsid w:val="275D612D"/>
    <w:multiLevelType w:val="hybridMultilevel"/>
    <w:tmpl w:val="56CC3C4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79B2EFB"/>
    <w:multiLevelType w:val="hybridMultilevel"/>
    <w:tmpl w:val="DA30F2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8102D55"/>
    <w:multiLevelType w:val="hybridMultilevel"/>
    <w:tmpl w:val="6B2E66A8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F731B62"/>
    <w:multiLevelType w:val="hybridMultilevel"/>
    <w:tmpl w:val="2A94F5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21E55A6"/>
    <w:multiLevelType w:val="hybridMultilevel"/>
    <w:tmpl w:val="112C48C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330C10DB"/>
    <w:multiLevelType w:val="hybridMultilevel"/>
    <w:tmpl w:val="A8C03A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3CB3721"/>
    <w:multiLevelType w:val="hybridMultilevel"/>
    <w:tmpl w:val="DF0417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3F87AD2"/>
    <w:multiLevelType w:val="hybridMultilevel"/>
    <w:tmpl w:val="EEEC6A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4804E1F"/>
    <w:multiLevelType w:val="hybridMultilevel"/>
    <w:tmpl w:val="71C8A2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C781492"/>
    <w:multiLevelType w:val="hybridMultilevel"/>
    <w:tmpl w:val="CC3466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DCE4FE6"/>
    <w:multiLevelType w:val="hybridMultilevel"/>
    <w:tmpl w:val="3A3C70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3F305D28"/>
    <w:multiLevelType w:val="hybridMultilevel"/>
    <w:tmpl w:val="342E1C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273009C"/>
    <w:multiLevelType w:val="hybridMultilevel"/>
    <w:tmpl w:val="5E02FE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7541B11"/>
    <w:multiLevelType w:val="multilevel"/>
    <w:tmpl w:val="3D58A9A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>
    <w:nsid w:val="4B2052AC"/>
    <w:multiLevelType w:val="multilevel"/>
    <w:tmpl w:val="ADE263B8"/>
    <w:lvl w:ilvl="0">
      <w:start w:val="1"/>
      <w:numFmt w:val="decimal"/>
      <w:lvlText w:val="%1"/>
      <w:lvlJc w:val="left"/>
      <w:pPr>
        <w:ind w:left="600" w:hanging="600"/>
      </w:pPr>
      <w:rPr>
        <w:rFonts w:ascii="Cambria" w:hAnsi="Cambria" w:hint="default"/>
        <w:color w:val="365F91"/>
        <w:sz w:val="28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Cambria" w:hAnsi="Cambria" w:hint="default"/>
        <w:color w:val="365F91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mbria" w:hAnsi="Cambria" w:hint="default"/>
        <w:color w:val="365F91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Cambria" w:hAnsi="Cambria" w:hint="default"/>
        <w:color w:val="365F91"/>
        <w:sz w:val="28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Cambria" w:hAnsi="Cambria" w:hint="default"/>
        <w:color w:val="365F91"/>
        <w:sz w:val="28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ascii="Cambria" w:hAnsi="Cambria" w:hint="default"/>
        <w:color w:val="365F91"/>
        <w:sz w:val="28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Cambria" w:hAnsi="Cambria" w:hint="default"/>
        <w:color w:val="365F91"/>
        <w:sz w:val="28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Cambria" w:hAnsi="Cambria" w:hint="default"/>
        <w:color w:val="365F91"/>
        <w:sz w:val="28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ascii="Cambria" w:hAnsi="Cambria" w:hint="default"/>
        <w:color w:val="365F91"/>
        <w:sz w:val="28"/>
      </w:rPr>
    </w:lvl>
  </w:abstractNum>
  <w:abstractNum w:abstractNumId="33">
    <w:nsid w:val="4B617A35"/>
    <w:multiLevelType w:val="hybridMultilevel"/>
    <w:tmpl w:val="6B2E66A8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4E6653B0"/>
    <w:multiLevelType w:val="hybridMultilevel"/>
    <w:tmpl w:val="583EC9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3331810"/>
    <w:multiLevelType w:val="hybridMultilevel"/>
    <w:tmpl w:val="9BFEEB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A024625"/>
    <w:multiLevelType w:val="hybridMultilevel"/>
    <w:tmpl w:val="58AC4F8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5DFB3EAB"/>
    <w:multiLevelType w:val="hybridMultilevel"/>
    <w:tmpl w:val="B9BC01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05A2E4F"/>
    <w:multiLevelType w:val="hybridMultilevel"/>
    <w:tmpl w:val="578E6C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0D81802"/>
    <w:multiLevelType w:val="hybridMultilevel"/>
    <w:tmpl w:val="8EC0E5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1456C66"/>
    <w:multiLevelType w:val="hybridMultilevel"/>
    <w:tmpl w:val="85768C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74E69EB"/>
    <w:multiLevelType w:val="hybridMultilevel"/>
    <w:tmpl w:val="4AD075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B7E1AC7"/>
    <w:multiLevelType w:val="hybridMultilevel"/>
    <w:tmpl w:val="93D83E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D977BC9"/>
    <w:multiLevelType w:val="hybridMultilevel"/>
    <w:tmpl w:val="36FA7B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E342092"/>
    <w:multiLevelType w:val="hybridMultilevel"/>
    <w:tmpl w:val="DC5684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6F241931"/>
    <w:multiLevelType w:val="hybridMultilevel"/>
    <w:tmpl w:val="18781E9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>
    <w:nsid w:val="753A7DB8"/>
    <w:multiLevelType w:val="hybridMultilevel"/>
    <w:tmpl w:val="01764F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6F55A92"/>
    <w:multiLevelType w:val="hybridMultilevel"/>
    <w:tmpl w:val="989870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E723E09"/>
    <w:multiLevelType w:val="hybridMultilevel"/>
    <w:tmpl w:val="801C32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19"/>
  </w:num>
  <w:num w:numId="11">
    <w:abstractNumId w:val="33"/>
  </w:num>
  <w:num w:numId="12">
    <w:abstractNumId w:val="20"/>
  </w:num>
  <w:num w:numId="13">
    <w:abstractNumId w:val="41"/>
  </w:num>
  <w:num w:numId="14">
    <w:abstractNumId w:val="48"/>
  </w:num>
  <w:num w:numId="15">
    <w:abstractNumId w:val="14"/>
  </w:num>
  <w:num w:numId="16">
    <w:abstractNumId w:val="29"/>
  </w:num>
  <w:num w:numId="17">
    <w:abstractNumId w:val="24"/>
  </w:num>
  <w:num w:numId="18">
    <w:abstractNumId w:val="40"/>
  </w:num>
  <w:num w:numId="19">
    <w:abstractNumId w:val="21"/>
  </w:num>
  <w:num w:numId="20">
    <w:abstractNumId w:val="34"/>
  </w:num>
  <w:num w:numId="21">
    <w:abstractNumId w:val="13"/>
  </w:num>
  <w:num w:numId="22">
    <w:abstractNumId w:val="18"/>
  </w:num>
  <w:num w:numId="23">
    <w:abstractNumId w:val="30"/>
  </w:num>
  <w:num w:numId="24">
    <w:abstractNumId w:val="9"/>
  </w:num>
  <w:num w:numId="25">
    <w:abstractNumId w:val="11"/>
  </w:num>
  <w:num w:numId="26">
    <w:abstractNumId w:val="42"/>
  </w:num>
  <w:num w:numId="27">
    <w:abstractNumId w:val="12"/>
  </w:num>
  <w:num w:numId="28">
    <w:abstractNumId w:val="16"/>
  </w:num>
  <w:num w:numId="29">
    <w:abstractNumId w:val="38"/>
  </w:num>
  <w:num w:numId="30">
    <w:abstractNumId w:val="28"/>
  </w:num>
  <w:num w:numId="31">
    <w:abstractNumId w:val="46"/>
  </w:num>
  <w:num w:numId="32">
    <w:abstractNumId w:val="10"/>
  </w:num>
  <w:num w:numId="33">
    <w:abstractNumId w:val="15"/>
  </w:num>
  <w:num w:numId="34">
    <w:abstractNumId w:val="45"/>
  </w:num>
  <w:num w:numId="35">
    <w:abstractNumId w:val="26"/>
  </w:num>
  <w:num w:numId="36">
    <w:abstractNumId w:val="23"/>
  </w:num>
  <w:num w:numId="37">
    <w:abstractNumId w:val="25"/>
  </w:num>
  <w:num w:numId="38">
    <w:abstractNumId w:val="17"/>
  </w:num>
  <w:num w:numId="39">
    <w:abstractNumId w:val="32"/>
  </w:num>
  <w:num w:numId="40">
    <w:abstractNumId w:val="31"/>
  </w:num>
  <w:num w:numId="41">
    <w:abstractNumId w:val="27"/>
  </w:num>
  <w:num w:numId="42">
    <w:abstractNumId w:val="35"/>
  </w:num>
  <w:num w:numId="43">
    <w:abstractNumId w:val="47"/>
  </w:num>
  <w:num w:numId="44">
    <w:abstractNumId w:val="37"/>
  </w:num>
  <w:num w:numId="45">
    <w:abstractNumId w:val="43"/>
  </w:num>
  <w:num w:numId="46">
    <w:abstractNumId w:val="22"/>
  </w:num>
  <w:num w:numId="47">
    <w:abstractNumId w:val="44"/>
  </w:num>
  <w:num w:numId="48">
    <w:abstractNumId w:val="36"/>
  </w:num>
  <w:num w:numId="49">
    <w:abstractNumId w:val="3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stylePaneFormatFilter w:val="3F01"/>
  <w:defaultTabStop w:val="720"/>
  <w:hyphenationZone w:val="425"/>
  <w:drawingGridHorizontalSpacing w:val="110"/>
  <w:displayHorizontalDrawingGridEvery w:val="2"/>
  <w:noPunctuationKerning/>
  <w:characterSpacingControl w:val="doNotCompress"/>
  <w:hdrShapeDefaults>
    <o:shapedefaults v:ext="edit" spidmax="44034"/>
  </w:hdrShapeDefaults>
  <w:footnotePr>
    <w:footnote w:id="-1"/>
    <w:footnote w:id="0"/>
  </w:footnotePr>
  <w:endnotePr>
    <w:endnote w:id="-1"/>
    <w:endnote w:id="0"/>
  </w:endnotePr>
  <w:compat/>
  <w:rsids>
    <w:rsidRoot w:val="00A77B3E"/>
    <w:rsid w:val="00002959"/>
    <w:rsid w:val="000059D0"/>
    <w:rsid w:val="00016240"/>
    <w:rsid w:val="00055BA0"/>
    <w:rsid w:val="00060003"/>
    <w:rsid w:val="0007366F"/>
    <w:rsid w:val="00076AA8"/>
    <w:rsid w:val="00085A52"/>
    <w:rsid w:val="00091168"/>
    <w:rsid w:val="000A2BE0"/>
    <w:rsid w:val="000A2FE7"/>
    <w:rsid w:val="000A4620"/>
    <w:rsid w:val="000A5F19"/>
    <w:rsid w:val="000B68C1"/>
    <w:rsid w:val="000B68C7"/>
    <w:rsid w:val="000D5A8F"/>
    <w:rsid w:val="0010703D"/>
    <w:rsid w:val="00110271"/>
    <w:rsid w:val="00130375"/>
    <w:rsid w:val="00130C7B"/>
    <w:rsid w:val="001915A9"/>
    <w:rsid w:val="00192C26"/>
    <w:rsid w:val="001A55DB"/>
    <w:rsid w:val="001A643B"/>
    <w:rsid w:val="001B507C"/>
    <w:rsid w:val="001B7EF8"/>
    <w:rsid w:val="001F3977"/>
    <w:rsid w:val="00207038"/>
    <w:rsid w:val="002151B0"/>
    <w:rsid w:val="00237C46"/>
    <w:rsid w:val="00247632"/>
    <w:rsid w:val="0025442A"/>
    <w:rsid w:val="00254CD7"/>
    <w:rsid w:val="00261C94"/>
    <w:rsid w:val="002626F4"/>
    <w:rsid w:val="00271329"/>
    <w:rsid w:val="002742F5"/>
    <w:rsid w:val="00276104"/>
    <w:rsid w:val="0027769F"/>
    <w:rsid w:val="00277729"/>
    <w:rsid w:val="00284AA8"/>
    <w:rsid w:val="002A0D9D"/>
    <w:rsid w:val="002A3D7C"/>
    <w:rsid w:val="002B35EC"/>
    <w:rsid w:val="002C1CCE"/>
    <w:rsid w:val="002D5E24"/>
    <w:rsid w:val="002E1F7A"/>
    <w:rsid w:val="002E64CB"/>
    <w:rsid w:val="003079FE"/>
    <w:rsid w:val="003106F9"/>
    <w:rsid w:val="00312748"/>
    <w:rsid w:val="00315749"/>
    <w:rsid w:val="00320737"/>
    <w:rsid w:val="00340F04"/>
    <w:rsid w:val="00370ABE"/>
    <w:rsid w:val="00371602"/>
    <w:rsid w:val="00376E44"/>
    <w:rsid w:val="003A27A7"/>
    <w:rsid w:val="003C77CB"/>
    <w:rsid w:val="003D18F2"/>
    <w:rsid w:val="003D429F"/>
    <w:rsid w:val="003E0C8D"/>
    <w:rsid w:val="003F042E"/>
    <w:rsid w:val="003F12F1"/>
    <w:rsid w:val="00433088"/>
    <w:rsid w:val="00442698"/>
    <w:rsid w:val="00484B2B"/>
    <w:rsid w:val="00486F42"/>
    <w:rsid w:val="004A3B1E"/>
    <w:rsid w:val="004C1E6B"/>
    <w:rsid w:val="004D10BF"/>
    <w:rsid w:val="004D2398"/>
    <w:rsid w:val="004D4ABC"/>
    <w:rsid w:val="004D7948"/>
    <w:rsid w:val="004E786A"/>
    <w:rsid w:val="00505B6B"/>
    <w:rsid w:val="0053536C"/>
    <w:rsid w:val="0054168B"/>
    <w:rsid w:val="00551147"/>
    <w:rsid w:val="005559CF"/>
    <w:rsid w:val="005754E7"/>
    <w:rsid w:val="00580BFB"/>
    <w:rsid w:val="00581DBA"/>
    <w:rsid w:val="00584081"/>
    <w:rsid w:val="00593B9F"/>
    <w:rsid w:val="005B0737"/>
    <w:rsid w:val="005B624F"/>
    <w:rsid w:val="005D22F5"/>
    <w:rsid w:val="005F474B"/>
    <w:rsid w:val="00607FFD"/>
    <w:rsid w:val="00610EF2"/>
    <w:rsid w:val="00627CC7"/>
    <w:rsid w:val="006425F3"/>
    <w:rsid w:val="00667B21"/>
    <w:rsid w:val="006955DD"/>
    <w:rsid w:val="006A12DC"/>
    <w:rsid w:val="006A263C"/>
    <w:rsid w:val="006B36C1"/>
    <w:rsid w:val="006C4078"/>
    <w:rsid w:val="006F0B5C"/>
    <w:rsid w:val="006F414B"/>
    <w:rsid w:val="00712E73"/>
    <w:rsid w:val="00715E39"/>
    <w:rsid w:val="00721896"/>
    <w:rsid w:val="00735983"/>
    <w:rsid w:val="0074479D"/>
    <w:rsid w:val="00745BF2"/>
    <w:rsid w:val="00752D8D"/>
    <w:rsid w:val="00772CAF"/>
    <w:rsid w:val="0078167A"/>
    <w:rsid w:val="00783201"/>
    <w:rsid w:val="0078473C"/>
    <w:rsid w:val="007C24E5"/>
    <w:rsid w:val="007C48DE"/>
    <w:rsid w:val="007C78F2"/>
    <w:rsid w:val="007D396A"/>
    <w:rsid w:val="007D3A3E"/>
    <w:rsid w:val="007D792C"/>
    <w:rsid w:val="007F38F9"/>
    <w:rsid w:val="008069C9"/>
    <w:rsid w:val="008101A8"/>
    <w:rsid w:val="0081797E"/>
    <w:rsid w:val="00824844"/>
    <w:rsid w:val="008332A4"/>
    <w:rsid w:val="00847845"/>
    <w:rsid w:val="00853CCA"/>
    <w:rsid w:val="00854E59"/>
    <w:rsid w:val="0086030A"/>
    <w:rsid w:val="00862E95"/>
    <w:rsid w:val="00873C73"/>
    <w:rsid w:val="00894FAE"/>
    <w:rsid w:val="008B191E"/>
    <w:rsid w:val="008E6095"/>
    <w:rsid w:val="009060D0"/>
    <w:rsid w:val="009108DB"/>
    <w:rsid w:val="00915F7A"/>
    <w:rsid w:val="009202DF"/>
    <w:rsid w:val="00927499"/>
    <w:rsid w:val="00965D02"/>
    <w:rsid w:val="00970F3E"/>
    <w:rsid w:val="0097101D"/>
    <w:rsid w:val="0097370E"/>
    <w:rsid w:val="00974127"/>
    <w:rsid w:val="009765A0"/>
    <w:rsid w:val="00982676"/>
    <w:rsid w:val="00992D79"/>
    <w:rsid w:val="009952CB"/>
    <w:rsid w:val="009A1FF8"/>
    <w:rsid w:val="009A6B66"/>
    <w:rsid w:val="009B6808"/>
    <w:rsid w:val="009C6A80"/>
    <w:rsid w:val="009E252A"/>
    <w:rsid w:val="009E7001"/>
    <w:rsid w:val="009F20DF"/>
    <w:rsid w:val="00A057EB"/>
    <w:rsid w:val="00A17B1E"/>
    <w:rsid w:val="00A217D5"/>
    <w:rsid w:val="00A301CE"/>
    <w:rsid w:val="00A3369D"/>
    <w:rsid w:val="00A4283B"/>
    <w:rsid w:val="00A429F2"/>
    <w:rsid w:val="00A50D86"/>
    <w:rsid w:val="00A57425"/>
    <w:rsid w:val="00A77B3E"/>
    <w:rsid w:val="00A81C31"/>
    <w:rsid w:val="00AA2E35"/>
    <w:rsid w:val="00AA446C"/>
    <w:rsid w:val="00AA7A05"/>
    <w:rsid w:val="00AC5D61"/>
    <w:rsid w:val="00AD0BDC"/>
    <w:rsid w:val="00AD29CD"/>
    <w:rsid w:val="00AF3534"/>
    <w:rsid w:val="00B1414F"/>
    <w:rsid w:val="00B23AA6"/>
    <w:rsid w:val="00B246CE"/>
    <w:rsid w:val="00B33D82"/>
    <w:rsid w:val="00B41368"/>
    <w:rsid w:val="00B47185"/>
    <w:rsid w:val="00B47EEF"/>
    <w:rsid w:val="00B5570A"/>
    <w:rsid w:val="00B56AF6"/>
    <w:rsid w:val="00B67450"/>
    <w:rsid w:val="00B67566"/>
    <w:rsid w:val="00BA0948"/>
    <w:rsid w:val="00C13F32"/>
    <w:rsid w:val="00C350AF"/>
    <w:rsid w:val="00C51AAD"/>
    <w:rsid w:val="00C57E93"/>
    <w:rsid w:val="00C60923"/>
    <w:rsid w:val="00C6164E"/>
    <w:rsid w:val="00C62460"/>
    <w:rsid w:val="00C74AB6"/>
    <w:rsid w:val="00C76DD3"/>
    <w:rsid w:val="00CB1FA1"/>
    <w:rsid w:val="00CD7958"/>
    <w:rsid w:val="00CD7A33"/>
    <w:rsid w:val="00D328F5"/>
    <w:rsid w:val="00D34C7C"/>
    <w:rsid w:val="00D477DB"/>
    <w:rsid w:val="00D53711"/>
    <w:rsid w:val="00D557B6"/>
    <w:rsid w:val="00D62A1B"/>
    <w:rsid w:val="00D817DB"/>
    <w:rsid w:val="00D8232A"/>
    <w:rsid w:val="00D858C2"/>
    <w:rsid w:val="00D87DDF"/>
    <w:rsid w:val="00DB46C1"/>
    <w:rsid w:val="00DB78BB"/>
    <w:rsid w:val="00DC32EB"/>
    <w:rsid w:val="00DC6941"/>
    <w:rsid w:val="00DC6FC3"/>
    <w:rsid w:val="00DD52EE"/>
    <w:rsid w:val="00DE7DE0"/>
    <w:rsid w:val="00E00546"/>
    <w:rsid w:val="00E07DB2"/>
    <w:rsid w:val="00E30EFD"/>
    <w:rsid w:val="00E356FE"/>
    <w:rsid w:val="00E4450B"/>
    <w:rsid w:val="00E44B12"/>
    <w:rsid w:val="00E5369E"/>
    <w:rsid w:val="00E55E7F"/>
    <w:rsid w:val="00E67B88"/>
    <w:rsid w:val="00E721C3"/>
    <w:rsid w:val="00E72203"/>
    <w:rsid w:val="00E90BE6"/>
    <w:rsid w:val="00E928E6"/>
    <w:rsid w:val="00E944D3"/>
    <w:rsid w:val="00E958F7"/>
    <w:rsid w:val="00EA2DEB"/>
    <w:rsid w:val="00EA3368"/>
    <w:rsid w:val="00EA41C7"/>
    <w:rsid w:val="00EA58C7"/>
    <w:rsid w:val="00EC07B4"/>
    <w:rsid w:val="00ED0623"/>
    <w:rsid w:val="00EE3E96"/>
    <w:rsid w:val="00EE4597"/>
    <w:rsid w:val="00EE4A72"/>
    <w:rsid w:val="00EF4BC5"/>
    <w:rsid w:val="00EF736B"/>
    <w:rsid w:val="00F13660"/>
    <w:rsid w:val="00F13772"/>
    <w:rsid w:val="00F16892"/>
    <w:rsid w:val="00F47645"/>
    <w:rsid w:val="00F51253"/>
    <w:rsid w:val="00F62702"/>
    <w:rsid w:val="00F6326A"/>
    <w:rsid w:val="00F927B7"/>
    <w:rsid w:val="00F92C08"/>
    <w:rsid w:val="00F968E1"/>
    <w:rsid w:val="00FC2844"/>
    <w:rsid w:val="00FC56BD"/>
    <w:rsid w:val="00FD1185"/>
    <w:rsid w:val="00FD79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40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Hyperlink" w:uiPriority="99"/>
    <w:lsdException w:name="Strong" w:uiPriority="22" w:qFormat="1"/>
    <w:lsdException w:name="Emphasis" w:uiPriority="20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27CC7"/>
    <w:pPr>
      <w:spacing w:after="200" w:line="276" w:lineRule="auto"/>
    </w:pPr>
    <w:rPr>
      <w:sz w:val="22"/>
      <w:szCs w:val="22"/>
      <w:lang w:val="en-US" w:eastAsia="en-US" w:bidi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207038"/>
    <w:pPr>
      <w:keepNext/>
      <w:keepLines/>
      <w:spacing w:before="480" w:after="0"/>
      <w:outlineLvl w:val="0"/>
    </w:pPr>
    <w:rPr>
      <w:rFonts w:ascii="Cambria" w:eastAsia="Calibri" w:hAnsi="Cambria"/>
      <w:b/>
      <w:bCs/>
      <w:color w:val="365F91"/>
      <w:sz w:val="28"/>
      <w:szCs w:val="28"/>
      <w:lang w:val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27CC7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27CC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27CC7"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627CC7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627CC7"/>
    <w:pPr>
      <w:keepNext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7CC7"/>
    <w:pPr>
      <w:keepNext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7CC7"/>
    <w:pPr>
      <w:keepNext/>
      <w:keepLines/>
      <w:spacing w:before="200" w:after="0"/>
      <w:outlineLvl w:val="7"/>
    </w:pPr>
    <w:rPr>
      <w:rFonts w:ascii="Cambria" w:hAnsi="Cambria"/>
      <w:color w:val="4F81BD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7CC7"/>
    <w:pPr>
      <w:keepNext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627CC7"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7CC7"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</w:rPr>
  </w:style>
  <w:style w:type="paragraph" w:styleId="Cabealho">
    <w:name w:val="header"/>
    <w:basedOn w:val="Normal"/>
    <w:link w:val="CabealhoChar"/>
    <w:rsid w:val="00B5570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B5570A"/>
    <w:rPr>
      <w:rFonts w:ascii="Arial" w:eastAsia="Arial" w:hAnsi="Arial" w:cs="Arial"/>
      <w:color w:val="000000"/>
      <w:sz w:val="22"/>
      <w:szCs w:val="22"/>
    </w:rPr>
  </w:style>
  <w:style w:type="paragraph" w:styleId="Rodap">
    <w:name w:val="footer"/>
    <w:basedOn w:val="Normal"/>
    <w:link w:val="RodapChar"/>
    <w:uiPriority w:val="99"/>
    <w:rsid w:val="00B5570A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B5570A"/>
    <w:rPr>
      <w:rFonts w:ascii="Arial" w:eastAsia="Arial" w:hAnsi="Arial" w:cs="Arial"/>
      <w:color w:val="000000"/>
      <w:sz w:val="22"/>
      <w:szCs w:val="22"/>
    </w:rPr>
  </w:style>
  <w:style w:type="character" w:styleId="Hyperlink">
    <w:name w:val="Hyperlink"/>
    <w:uiPriority w:val="99"/>
    <w:unhideWhenUsed/>
    <w:rsid w:val="00D62A1B"/>
    <w:rPr>
      <w:color w:val="0000FF"/>
      <w:u w:val="single"/>
    </w:rPr>
  </w:style>
  <w:style w:type="character" w:customStyle="1" w:styleId="Ttulo1Char">
    <w:name w:val="Título 1 Char"/>
    <w:link w:val="Ttulo1"/>
    <w:uiPriority w:val="9"/>
    <w:rsid w:val="00207038"/>
    <w:rPr>
      <w:rFonts w:ascii="Cambria" w:eastAsia="Calibri" w:hAnsi="Cambria"/>
      <w:b/>
      <w:bCs/>
      <w:color w:val="365F91"/>
      <w:sz w:val="28"/>
      <w:szCs w:val="28"/>
      <w:lang w:eastAsia="en-US" w:bidi="en-US"/>
    </w:rPr>
  </w:style>
  <w:style w:type="character" w:customStyle="1" w:styleId="Ttulo2Char">
    <w:name w:val="Título 2 Char"/>
    <w:link w:val="Ttulo2"/>
    <w:uiPriority w:val="9"/>
    <w:rsid w:val="00627CC7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Ttulo3Char">
    <w:name w:val="Título 3 Char"/>
    <w:link w:val="Ttulo3"/>
    <w:uiPriority w:val="9"/>
    <w:rsid w:val="00627CC7"/>
    <w:rPr>
      <w:rFonts w:ascii="Cambria" w:eastAsia="Times New Roman" w:hAnsi="Cambria" w:cs="Times New Roman"/>
      <w:b/>
      <w:bCs/>
      <w:color w:val="4F81BD"/>
    </w:rPr>
  </w:style>
  <w:style w:type="character" w:customStyle="1" w:styleId="Ttulo4Char">
    <w:name w:val="Título 4 Char"/>
    <w:link w:val="Ttulo4"/>
    <w:uiPriority w:val="9"/>
    <w:rsid w:val="00627CC7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Ttulo5Char">
    <w:name w:val="Título 5 Char"/>
    <w:link w:val="Ttulo5"/>
    <w:uiPriority w:val="9"/>
    <w:rsid w:val="00627CC7"/>
    <w:rPr>
      <w:rFonts w:ascii="Cambria" w:eastAsia="Times New Roman" w:hAnsi="Cambria" w:cs="Times New Roman"/>
      <w:color w:val="243F60"/>
    </w:rPr>
  </w:style>
  <w:style w:type="character" w:customStyle="1" w:styleId="Ttulo6Char">
    <w:name w:val="Título 6 Char"/>
    <w:link w:val="Ttulo6"/>
    <w:uiPriority w:val="9"/>
    <w:rsid w:val="00627CC7"/>
    <w:rPr>
      <w:rFonts w:ascii="Cambria" w:eastAsia="Times New Roman" w:hAnsi="Cambria" w:cs="Times New Roman"/>
      <w:i/>
      <w:iCs/>
      <w:color w:val="243F60"/>
    </w:rPr>
  </w:style>
  <w:style w:type="character" w:customStyle="1" w:styleId="Ttulo7Char">
    <w:name w:val="Título 7 Char"/>
    <w:link w:val="Ttulo7"/>
    <w:uiPriority w:val="9"/>
    <w:rsid w:val="00627CC7"/>
    <w:rPr>
      <w:rFonts w:ascii="Cambria" w:eastAsia="Times New Roman" w:hAnsi="Cambria" w:cs="Times New Roman"/>
      <w:i/>
      <w:iCs/>
      <w:color w:val="404040"/>
    </w:rPr>
  </w:style>
  <w:style w:type="character" w:customStyle="1" w:styleId="Ttulo8Char">
    <w:name w:val="Título 8 Char"/>
    <w:link w:val="Ttulo8"/>
    <w:uiPriority w:val="9"/>
    <w:rsid w:val="00627CC7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Ttulo9Char">
    <w:name w:val="Título 9 Char"/>
    <w:link w:val="Ttulo9"/>
    <w:uiPriority w:val="9"/>
    <w:rsid w:val="00627CC7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627CC7"/>
    <w:pPr>
      <w:spacing w:line="240" w:lineRule="auto"/>
    </w:pPr>
    <w:rPr>
      <w:b/>
      <w:bCs/>
      <w:color w:val="4F81BD"/>
      <w:sz w:val="18"/>
      <w:szCs w:val="18"/>
    </w:rPr>
  </w:style>
  <w:style w:type="character" w:customStyle="1" w:styleId="TtuloChar">
    <w:name w:val="Título Char"/>
    <w:link w:val="Ttulo"/>
    <w:uiPriority w:val="10"/>
    <w:rsid w:val="00627CC7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SubttuloChar">
    <w:name w:val="Subtítulo Char"/>
    <w:link w:val="Subttulo"/>
    <w:uiPriority w:val="11"/>
    <w:rsid w:val="00627CC7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Forte">
    <w:name w:val="Strong"/>
    <w:uiPriority w:val="22"/>
    <w:qFormat/>
    <w:rsid w:val="00627CC7"/>
    <w:rPr>
      <w:b/>
      <w:bCs/>
    </w:rPr>
  </w:style>
  <w:style w:type="character" w:styleId="nfase">
    <w:name w:val="Emphasis"/>
    <w:uiPriority w:val="20"/>
    <w:qFormat/>
    <w:rsid w:val="00627CC7"/>
    <w:rPr>
      <w:i/>
      <w:iCs/>
    </w:rPr>
  </w:style>
  <w:style w:type="paragraph" w:styleId="SemEspaamento">
    <w:name w:val="No Spacing"/>
    <w:link w:val="SemEspaamentoChar"/>
    <w:uiPriority w:val="1"/>
    <w:qFormat/>
    <w:rsid w:val="00627CC7"/>
    <w:rPr>
      <w:sz w:val="22"/>
      <w:szCs w:val="22"/>
      <w:lang w:val="en-US" w:eastAsia="en-US" w:bidi="en-US"/>
    </w:rPr>
  </w:style>
  <w:style w:type="character" w:customStyle="1" w:styleId="SemEspaamentoChar">
    <w:name w:val="Sem Espaçamento Char"/>
    <w:link w:val="SemEspaamento"/>
    <w:uiPriority w:val="1"/>
    <w:rsid w:val="00627CC7"/>
    <w:rPr>
      <w:sz w:val="22"/>
      <w:szCs w:val="22"/>
      <w:lang w:val="en-US" w:eastAsia="en-US" w:bidi="en-US"/>
    </w:rPr>
  </w:style>
  <w:style w:type="paragraph" w:styleId="PargrafodaLista">
    <w:name w:val="List Paragraph"/>
    <w:basedOn w:val="Normal"/>
    <w:uiPriority w:val="34"/>
    <w:qFormat/>
    <w:rsid w:val="00627CC7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627CC7"/>
    <w:rPr>
      <w:i/>
      <w:iCs/>
      <w:color w:val="000000"/>
    </w:rPr>
  </w:style>
  <w:style w:type="character" w:customStyle="1" w:styleId="CitaoChar">
    <w:name w:val="Citação Char"/>
    <w:link w:val="Citao"/>
    <w:uiPriority w:val="29"/>
    <w:rsid w:val="00627CC7"/>
    <w:rPr>
      <w:i/>
      <w:iCs/>
      <w:color w:val="00000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7CC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oIntensaChar">
    <w:name w:val="Citação Intensa Char"/>
    <w:link w:val="CitaoIntensa"/>
    <w:uiPriority w:val="30"/>
    <w:rsid w:val="00627CC7"/>
    <w:rPr>
      <w:b/>
      <w:bCs/>
      <w:i/>
      <w:iCs/>
      <w:color w:val="4F81BD"/>
    </w:rPr>
  </w:style>
  <w:style w:type="character" w:styleId="nfaseSutil">
    <w:name w:val="Subtle Emphasis"/>
    <w:uiPriority w:val="19"/>
    <w:qFormat/>
    <w:rsid w:val="00627CC7"/>
    <w:rPr>
      <w:i/>
      <w:iCs/>
      <w:color w:val="808080"/>
    </w:rPr>
  </w:style>
  <w:style w:type="character" w:styleId="nfaseIntensa">
    <w:name w:val="Intense Emphasis"/>
    <w:uiPriority w:val="21"/>
    <w:qFormat/>
    <w:rsid w:val="00627CC7"/>
    <w:rPr>
      <w:b/>
      <w:bCs/>
      <w:i/>
      <w:iCs/>
      <w:color w:val="4F81BD"/>
    </w:rPr>
  </w:style>
  <w:style w:type="character" w:styleId="RefernciaSutil">
    <w:name w:val="Subtle Reference"/>
    <w:uiPriority w:val="31"/>
    <w:qFormat/>
    <w:rsid w:val="00627CC7"/>
    <w:rPr>
      <w:smallCaps/>
      <w:color w:val="C0504D"/>
      <w:u w:val="single"/>
    </w:rPr>
  </w:style>
  <w:style w:type="character" w:styleId="RefernciaIntensa">
    <w:name w:val="Intense Reference"/>
    <w:uiPriority w:val="32"/>
    <w:qFormat/>
    <w:rsid w:val="00627CC7"/>
    <w:rPr>
      <w:b/>
      <w:bCs/>
      <w:smallCaps/>
      <w:color w:val="C0504D"/>
      <w:spacing w:val="5"/>
      <w:u w:val="single"/>
    </w:rPr>
  </w:style>
  <w:style w:type="character" w:styleId="TtulodoLivro">
    <w:name w:val="Book Title"/>
    <w:uiPriority w:val="33"/>
    <w:qFormat/>
    <w:rsid w:val="00627CC7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627CC7"/>
    <w:pPr>
      <w:outlineLvl w:val="9"/>
    </w:pPr>
  </w:style>
  <w:style w:type="paragraph" w:styleId="Textodebalo">
    <w:name w:val="Balloon Text"/>
    <w:basedOn w:val="Normal"/>
    <w:link w:val="TextodebaloChar"/>
    <w:rsid w:val="003F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F042E"/>
    <w:rPr>
      <w:rFonts w:ascii="Tahoma" w:hAnsi="Tahoma" w:cs="Tahoma"/>
      <w:sz w:val="16"/>
      <w:szCs w:val="16"/>
      <w:lang w:val="en-US" w:eastAsia="en-US" w:bidi="en-US"/>
    </w:rPr>
  </w:style>
  <w:style w:type="table" w:styleId="Tabelacomgrade">
    <w:name w:val="Table Grid"/>
    <w:basedOn w:val="Tabelanormal"/>
    <w:rsid w:val="0058408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clssica1">
    <w:name w:val="Table Classic 1"/>
    <w:basedOn w:val="Tabelanormal"/>
    <w:rsid w:val="00584081"/>
    <w:pPr>
      <w:spacing w:after="200" w:line="276" w:lineRule="auto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umrio1">
    <w:name w:val="toc 1"/>
    <w:basedOn w:val="Normal"/>
    <w:next w:val="Normal"/>
    <w:autoRedefine/>
    <w:uiPriority w:val="39"/>
    <w:qFormat/>
    <w:rsid w:val="005F474B"/>
    <w:pPr>
      <w:tabs>
        <w:tab w:val="right" w:leader="dot" w:pos="9465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qFormat/>
    <w:rsid w:val="004D4ABC"/>
    <w:pPr>
      <w:spacing w:after="100"/>
      <w:ind w:left="220"/>
    </w:pPr>
    <w:rPr>
      <w:rFonts w:asciiTheme="minorHAnsi" w:eastAsiaTheme="minorEastAsia" w:hAnsiTheme="minorHAnsi" w:cstheme="minorBidi"/>
      <w:lang w:val="pt-BR" w:bidi="ar-SA"/>
    </w:rPr>
  </w:style>
  <w:style w:type="paragraph" w:styleId="Sumrio3">
    <w:name w:val="toc 3"/>
    <w:basedOn w:val="Normal"/>
    <w:next w:val="Normal"/>
    <w:autoRedefine/>
    <w:uiPriority w:val="39"/>
    <w:unhideWhenUsed/>
    <w:qFormat/>
    <w:rsid w:val="004D4ABC"/>
    <w:pPr>
      <w:spacing w:after="100"/>
      <w:ind w:left="440"/>
    </w:pPr>
    <w:rPr>
      <w:rFonts w:asciiTheme="minorHAnsi" w:eastAsiaTheme="minorEastAsia" w:hAnsiTheme="minorHAnsi" w:cstheme="minorBidi"/>
      <w:lang w:val="pt-BR" w:bidi="ar-SA"/>
    </w:rPr>
  </w:style>
  <w:style w:type="character" w:styleId="HiperlinkVisitado">
    <w:name w:val="FollowedHyperlink"/>
    <w:basedOn w:val="Fontepargpadro"/>
    <w:rsid w:val="00915F7A"/>
    <w:rPr>
      <w:color w:val="800080" w:themeColor="followedHyperlink"/>
      <w:u w:val="single"/>
    </w:rPr>
  </w:style>
  <w:style w:type="paragraph" w:styleId="Pr-formataoHTML">
    <w:name w:val="HTML Preformatted"/>
    <w:basedOn w:val="Normal"/>
    <w:link w:val="Pr-formataoHTMLChar"/>
    <w:uiPriority w:val="99"/>
    <w:unhideWhenUsed/>
    <w:rsid w:val="00873C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pt-BR" w:eastAsia="pt-BR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873C73"/>
    <w:rPr>
      <w:rFonts w:ascii="Courier New" w:hAnsi="Courier New" w:cs="Courier New"/>
    </w:rPr>
  </w:style>
  <w:style w:type="table" w:customStyle="1" w:styleId="SombreamentoClaro1">
    <w:name w:val="Sombreamento Claro1"/>
    <w:basedOn w:val="Tabelanormal"/>
    <w:uiPriority w:val="60"/>
    <w:rsid w:val="00B1414F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3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t.wikipedia.org/wiki/Json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infra.mkspecweb.com.br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pt.wikipedia.org/wiki/Representational_state_transfe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F14C58-4FB3-4F17-A4BA-7E0DD00DF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24</Pages>
  <Words>2313</Words>
  <Characters>12491</Characters>
  <Application>Microsoft Office Word</Application>
  <DocSecurity>0</DocSecurity>
  <Lines>104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14775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13</cp:revision>
  <cp:lastPrinted>2014-07-25T11:54:00Z</cp:lastPrinted>
  <dcterms:created xsi:type="dcterms:W3CDTF">2014-07-24T19:37:00Z</dcterms:created>
  <dcterms:modified xsi:type="dcterms:W3CDTF">2015-04-07T18:40:00Z</dcterms:modified>
</cp:coreProperties>
</file>