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E59" w:rsidRDefault="00854E59">
      <w:pPr>
        <w:spacing w:after="0"/>
      </w:pPr>
    </w:p>
    <w:p w:rsidR="00854E59" w:rsidRDefault="00854E59">
      <w:pPr>
        <w:spacing w:after="0"/>
        <w:rPr>
          <w:rFonts w:eastAsia="Calibri" w:cs="Calibri"/>
        </w:rPr>
      </w:pPr>
    </w:p>
    <w:p w:rsidR="00854E59" w:rsidRPr="00921F3F" w:rsidRDefault="00854E59">
      <w:pPr>
        <w:spacing w:line="240" w:lineRule="auto"/>
        <w:jc w:val="center"/>
        <w:rPr>
          <w:rFonts w:eastAsia="Calibri" w:cs="Calibri"/>
          <w:b/>
          <w:bCs/>
          <w:color w:val="0B5394"/>
          <w:sz w:val="48"/>
          <w:szCs w:val="48"/>
          <w:lang w:val="pt-BR"/>
        </w:rPr>
      </w:pPr>
      <w:r w:rsidRPr="00921F3F">
        <w:rPr>
          <w:rFonts w:eastAsia="Calibri" w:cs="Calibri"/>
          <w:b/>
          <w:bCs/>
          <w:color w:val="0B5394"/>
          <w:sz w:val="48"/>
          <w:szCs w:val="48"/>
          <w:lang w:val="pt-BR"/>
        </w:rPr>
        <w:t>Projeto</w:t>
      </w:r>
    </w:p>
    <w:p w:rsidR="00854E59" w:rsidRPr="00921F3F" w:rsidRDefault="00C57E93">
      <w:pPr>
        <w:spacing w:line="240" w:lineRule="auto"/>
        <w:jc w:val="center"/>
        <w:rPr>
          <w:rFonts w:eastAsia="Calibri" w:cs="Calibri"/>
          <w:b/>
          <w:bCs/>
          <w:sz w:val="36"/>
          <w:szCs w:val="36"/>
          <w:lang w:val="pt-BR"/>
        </w:rPr>
      </w:pPr>
      <w:r w:rsidRPr="00921F3F">
        <w:rPr>
          <w:rFonts w:eastAsia="Calibri" w:cs="Calibri"/>
          <w:b/>
          <w:bCs/>
          <w:sz w:val="36"/>
          <w:szCs w:val="36"/>
          <w:lang w:val="pt-BR"/>
        </w:rPr>
        <w:t>&lt;Nome do Projeto&gt;</w:t>
      </w:r>
    </w:p>
    <w:p w:rsidR="00854E59" w:rsidRPr="00921F3F" w:rsidRDefault="00854E59">
      <w:pPr>
        <w:spacing w:line="240" w:lineRule="auto"/>
        <w:rPr>
          <w:rFonts w:eastAsia="Calibri" w:cs="Calibri"/>
          <w:b/>
          <w:bCs/>
          <w:sz w:val="96"/>
          <w:szCs w:val="96"/>
          <w:lang w:val="pt-BR"/>
        </w:rPr>
      </w:pPr>
    </w:p>
    <w:p w:rsidR="00854E59" w:rsidRPr="00921F3F" w:rsidRDefault="00854E59">
      <w:pPr>
        <w:spacing w:line="240" w:lineRule="auto"/>
        <w:jc w:val="center"/>
        <w:rPr>
          <w:rFonts w:eastAsia="Calibri" w:cs="Calibri"/>
          <w:b/>
          <w:bCs/>
          <w:sz w:val="48"/>
          <w:szCs w:val="48"/>
          <w:lang w:val="pt-BR"/>
        </w:rPr>
      </w:pPr>
    </w:p>
    <w:p w:rsidR="00854E59" w:rsidRPr="00921F3F" w:rsidRDefault="00854E59">
      <w:pPr>
        <w:spacing w:line="240" w:lineRule="auto"/>
        <w:jc w:val="center"/>
        <w:rPr>
          <w:rFonts w:eastAsia="Calibri" w:cs="Calibri"/>
          <w:b/>
          <w:bCs/>
          <w:color w:val="0B5394"/>
          <w:sz w:val="36"/>
          <w:szCs w:val="36"/>
          <w:lang w:val="pt-BR"/>
        </w:rPr>
      </w:pPr>
      <w:r w:rsidRPr="00921F3F">
        <w:rPr>
          <w:rFonts w:eastAsia="Calibri" w:cs="Calibri"/>
          <w:b/>
          <w:bCs/>
          <w:color w:val="0B5394"/>
          <w:sz w:val="36"/>
          <w:szCs w:val="36"/>
          <w:lang w:val="pt-BR"/>
        </w:rPr>
        <w:t>Participantes</w:t>
      </w:r>
    </w:p>
    <w:p w:rsidR="00854E59" w:rsidRPr="00921F3F" w:rsidRDefault="00C57E93">
      <w:pPr>
        <w:spacing w:line="240" w:lineRule="auto"/>
        <w:jc w:val="center"/>
        <w:rPr>
          <w:rFonts w:eastAsia="Calibri" w:cs="Calibri"/>
          <w:b/>
          <w:bCs/>
          <w:sz w:val="28"/>
          <w:szCs w:val="28"/>
          <w:lang w:val="pt-BR"/>
        </w:rPr>
      </w:pPr>
      <w:r w:rsidRPr="00921F3F">
        <w:rPr>
          <w:rFonts w:eastAsia="Calibri" w:cs="Calibri"/>
          <w:b/>
          <w:bCs/>
          <w:sz w:val="28"/>
          <w:szCs w:val="28"/>
          <w:lang w:val="pt-BR"/>
        </w:rPr>
        <w:t>&lt;Empresa&gt;</w:t>
      </w:r>
    </w:p>
    <w:p w:rsidR="00854E59" w:rsidRPr="00921F3F" w:rsidRDefault="00C57E93" w:rsidP="00B5570A">
      <w:pPr>
        <w:spacing w:line="240" w:lineRule="auto"/>
        <w:jc w:val="center"/>
        <w:rPr>
          <w:rFonts w:eastAsia="Calibri" w:cs="Calibri"/>
          <w:sz w:val="24"/>
          <w:szCs w:val="24"/>
          <w:lang w:val="pt-BR"/>
        </w:rPr>
      </w:pPr>
      <w:r w:rsidRPr="00921F3F">
        <w:rPr>
          <w:rFonts w:eastAsia="Calibri" w:cs="Calibri"/>
          <w:sz w:val="24"/>
          <w:szCs w:val="24"/>
          <w:lang w:val="pt-BR"/>
        </w:rPr>
        <w:t>Participante</w:t>
      </w:r>
    </w:p>
    <w:p w:rsidR="00854E59" w:rsidRPr="00921F3F" w:rsidRDefault="00C57E93">
      <w:pPr>
        <w:spacing w:after="0"/>
        <w:jc w:val="center"/>
        <w:rPr>
          <w:rFonts w:eastAsia="Calibri" w:cs="Calibri"/>
          <w:b/>
          <w:bCs/>
          <w:sz w:val="28"/>
          <w:szCs w:val="28"/>
          <w:lang w:val="pt-BR"/>
        </w:rPr>
      </w:pPr>
      <w:r w:rsidRPr="00921F3F">
        <w:rPr>
          <w:rFonts w:eastAsia="Calibri" w:cs="Calibri"/>
          <w:b/>
          <w:bCs/>
          <w:sz w:val="28"/>
          <w:szCs w:val="28"/>
          <w:lang w:val="pt-BR"/>
        </w:rPr>
        <w:t>&lt;Empresa&gt;</w:t>
      </w:r>
    </w:p>
    <w:p w:rsidR="00854E59" w:rsidRPr="00921F3F" w:rsidRDefault="00C57E93">
      <w:pPr>
        <w:spacing w:line="240" w:lineRule="auto"/>
        <w:jc w:val="center"/>
        <w:rPr>
          <w:rFonts w:eastAsia="Calibri" w:cs="Calibri"/>
          <w:sz w:val="24"/>
          <w:szCs w:val="24"/>
          <w:lang w:val="pt-BR"/>
        </w:rPr>
      </w:pPr>
      <w:r w:rsidRPr="00921F3F">
        <w:rPr>
          <w:rFonts w:eastAsia="Calibri" w:cs="Calibri"/>
          <w:sz w:val="24"/>
          <w:szCs w:val="24"/>
          <w:lang w:val="pt-BR"/>
        </w:rPr>
        <w:t>Participante</w:t>
      </w:r>
    </w:p>
    <w:p w:rsidR="00854E59" w:rsidRPr="00921F3F" w:rsidRDefault="00C57E93">
      <w:pPr>
        <w:spacing w:after="0"/>
        <w:jc w:val="center"/>
        <w:rPr>
          <w:rFonts w:eastAsia="Calibri" w:cs="Calibri"/>
          <w:sz w:val="24"/>
          <w:szCs w:val="24"/>
          <w:lang w:val="pt-BR"/>
        </w:rPr>
      </w:pPr>
      <w:r w:rsidRPr="00921F3F">
        <w:rPr>
          <w:rFonts w:eastAsia="Calibri" w:cs="Calibri"/>
          <w:sz w:val="24"/>
          <w:szCs w:val="24"/>
          <w:lang w:val="pt-BR"/>
        </w:rPr>
        <w:t>Participante</w:t>
      </w:r>
    </w:p>
    <w:p w:rsidR="00854E59" w:rsidRPr="00921F3F" w:rsidRDefault="00854E59">
      <w:pPr>
        <w:spacing w:line="240" w:lineRule="auto"/>
        <w:jc w:val="center"/>
        <w:rPr>
          <w:rFonts w:eastAsia="Calibri" w:cs="Calibri"/>
          <w:sz w:val="96"/>
          <w:szCs w:val="96"/>
          <w:lang w:val="pt-BR"/>
        </w:rPr>
      </w:pPr>
    </w:p>
    <w:p w:rsidR="00627CC7" w:rsidRPr="00921F3F" w:rsidRDefault="00627CC7">
      <w:pPr>
        <w:spacing w:line="240" w:lineRule="auto"/>
        <w:jc w:val="center"/>
        <w:rPr>
          <w:rFonts w:eastAsia="Calibri" w:cs="Calibri"/>
          <w:sz w:val="96"/>
          <w:szCs w:val="96"/>
          <w:lang w:val="pt-BR"/>
        </w:rPr>
      </w:pPr>
    </w:p>
    <w:p w:rsidR="00854E59" w:rsidRPr="00921F3F" w:rsidRDefault="00854E59">
      <w:pPr>
        <w:spacing w:line="240" w:lineRule="auto"/>
        <w:jc w:val="center"/>
        <w:rPr>
          <w:rFonts w:eastAsia="Calibri" w:cs="Calibri"/>
          <w:sz w:val="48"/>
          <w:szCs w:val="48"/>
          <w:lang w:val="pt-BR"/>
        </w:rPr>
      </w:pPr>
    </w:p>
    <w:p w:rsidR="00854E59" w:rsidRPr="00B67450" w:rsidRDefault="00C57E93">
      <w:pPr>
        <w:spacing w:line="240" w:lineRule="auto"/>
        <w:jc w:val="center"/>
        <w:rPr>
          <w:rFonts w:eastAsia="Calibri" w:cs="Calibri"/>
          <w:sz w:val="28"/>
          <w:szCs w:val="28"/>
          <w:lang w:val="pt-BR"/>
        </w:rPr>
      </w:pPr>
      <w:r>
        <w:rPr>
          <w:rFonts w:eastAsia="Calibri" w:cs="Calibri"/>
          <w:sz w:val="28"/>
          <w:szCs w:val="28"/>
          <w:lang w:val="pt-BR"/>
        </w:rPr>
        <w:t>&lt;Local&gt;</w:t>
      </w:r>
    </w:p>
    <w:p w:rsidR="00854E59" w:rsidRPr="00B67450" w:rsidRDefault="00C57E93">
      <w:pPr>
        <w:jc w:val="center"/>
        <w:rPr>
          <w:rFonts w:eastAsia="Calibri" w:cs="Calibri"/>
          <w:sz w:val="28"/>
          <w:szCs w:val="28"/>
          <w:lang w:val="pt-BR"/>
        </w:rPr>
      </w:pPr>
      <w:r>
        <w:rPr>
          <w:rFonts w:eastAsia="Calibri" w:cs="Calibri"/>
          <w:sz w:val="28"/>
          <w:szCs w:val="28"/>
          <w:lang w:val="pt-BR"/>
        </w:rPr>
        <w:t>&lt;Data&gt;</w:t>
      </w:r>
    </w:p>
    <w:p w:rsidR="009060D0" w:rsidRDefault="00E4450B" w:rsidP="00C74AB6">
      <w:pPr>
        <w:pStyle w:val="Ttulo1"/>
        <w:rPr>
          <w:rFonts w:eastAsia="Calibri"/>
          <w:lang w:val="pt-BR"/>
        </w:rPr>
      </w:pPr>
      <w:r w:rsidRPr="00B67450">
        <w:rPr>
          <w:rFonts w:eastAsia="Calibri"/>
          <w:lang w:val="pt-BR"/>
        </w:rPr>
        <w:br w:type="page"/>
      </w:r>
      <w:bookmarkStart w:id="0" w:name="h.sadhy126qgoc"/>
      <w:bookmarkEnd w:id="0"/>
      <w:r w:rsidR="00C57E93">
        <w:rPr>
          <w:rFonts w:eastAsia="Calibri"/>
          <w:lang w:val="pt-BR"/>
        </w:rPr>
        <w:lastRenderedPageBreak/>
        <w:t>&lt;Titulo&gt;</w:t>
      </w:r>
    </w:p>
    <w:p w:rsidR="006B36C1" w:rsidRDefault="00C57E93" w:rsidP="006B36C1">
      <w:pPr>
        <w:rPr>
          <w:lang w:val="pt-BR"/>
        </w:rPr>
      </w:pPr>
      <w:r>
        <w:rPr>
          <w:lang w:val="pt-BR"/>
        </w:rPr>
        <w:t>&lt;Texto&gt;</w:t>
      </w:r>
    </w:p>
    <w:p w:rsidR="00802A2A" w:rsidRDefault="00802A2A" w:rsidP="002359B9">
      <w:pPr>
        <w:pStyle w:val="Ttulo1"/>
        <w:rPr>
          <w:lang w:val="pt-BR"/>
        </w:rPr>
      </w:pPr>
      <w:r>
        <w:rPr>
          <w:lang w:val="pt-BR"/>
        </w:rPr>
        <w:t>Web API (Novo sistema)</w:t>
      </w:r>
    </w:p>
    <w:p w:rsidR="009B3E56" w:rsidRPr="009B3E56" w:rsidRDefault="009B3E56" w:rsidP="009B3E56">
      <w:pPr>
        <w:rPr>
          <w:color w:val="FF0000"/>
          <w:lang w:val="pt-BR"/>
        </w:rPr>
      </w:pPr>
      <w:r w:rsidRPr="009B3E56">
        <w:rPr>
          <w:color w:val="FF0000"/>
          <w:lang w:val="pt-BR"/>
        </w:rPr>
        <w:t>Itens Pendentes</w:t>
      </w:r>
    </w:p>
    <w:p w:rsidR="009B3E56" w:rsidRPr="009B3E56" w:rsidRDefault="009B3E56" w:rsidP="009B3E56">
      <w:pPr>
        <w:pStyle w:val="PargrafodaLista"/>
        <w:numPr>
          <w:ilvl w:val="0"/>
          <w:numId w:val="36"/>
        </w:numPr>
        <w:rPr>
          <w:color w:val="FF0000"/>
          <w:lang w:val="pt-BR"/>
        </w:rPr>
      </w:pPr>
      <w:r w:rsidRPr="009B3E56">
        <w:rPr>
          <w:color w:val="FF0000"/>
          <w:lang w:val="pt-BR"/>
        </w:rPr>
        <w:t xml:space="preserve">Acessos devem variar de acordo com o mercado? Será que a </w:t>
      </w:r>
      <w:r w:rsidR="00921F3F">
        <w:rPr>
          <w:color w:val="FF0000"/>
          <w:lang w:val="pt-BR"/>
        </w:rPr>
        <w:t>outros países</w:t>
      </w:r>
      <w:proofErr w:type="gramStart"/>
      <w:r w:rsidR="00921F3F">
        <w:rPr>
          <w:color w:val="FF0000"/>
          <w:lang w:val="pt-BR"/>
        </w:rPr>
        <w:t xml:space="preserve">  </w:t>
      </w:r>
      <w:proofErr w:type="gramEnd"/>
      <w:r w:rsidR="00921F3F">
        <w:rPr>
          <w:color w:val="FF0000"/>
          <w:lang w:val="pt-BR"/>
        </w:rPr>
        <w:t>vão</w:t>
      </w:r>
      <w:r w:rsidRPr="009B3E56">
        <w:rPr>
          <w:color w:val="FF0000"/>
          <w:lang w:val="pt-BR"/>
        </w:rPr>
        <w:t xml:space="preserve"> querer utilizar este método?</w:t>
      </w:r>
      <w:r w:rsidR="00E7596B">
        <w:rPr>
          <w:color w:val="FF0000"/>
          <w:lang w:val="pt-BR"/>
        </w:rPr>
        <w:t xml:space="preserve"> Resposta: separar pelos nomes dos sistemas. Ex: </w:t>
      </w:r>
      <w:proofErr w:type="spellStart"/>
      <w:proofErr w:type="gramStart"/>
      <w:r w:rsidR="00921F3F">
        <w:rPr>
          <w:color w:val="FF0000"/>
          <w:lang w:val="pt-BR"/>
        </w:rPr>
        <w:t>Sist</w:t>
      </w:r>
      <w:r w:rsidR="00E7596B">
        <w:rPr>
          <w:color w:val="FF0000"/>
          <w:lang w:val="pt-BR"/>
        </w:rPr>
        <w:t>Brasil</w:t>
      </w:r>
      <w:proofErr w:type="spellEnd"/>
      <w:proofErr w:type="gramEnd"/>
      <w:r w:rsidR="00E7596B">
        <w:rPr>
          <w:color w:val="FF0000"/>
          <w:lang w:val="pt-BR"/>
        </w:rPr>
        <w:t xml:space="preserve">, </w:t>
      </w:r>
      <w:proofErr w:type="spellStart"/>
      <w:r w:rsidR="00921F3F">
        <w:rPr>
          <w:color w:val="FF0000"/>
          <w:lang w:val="pt-BR"/>
        </w:rPr>
        <w:t>SistChile</w:t>
      </w:r>
      <w:proofErr w:type="spellEnd"/>
      <w:r w:rsidR="00E7596B">
        <w:rPr>
          <w:color w:val="FF0000"/>
          <w:lang w:val="pt-BR"/>
        </w:rPr>
        <w:t>.</w:t>
      </w:r>
    </w:p>
    <w:p w:rsidR="009B3E56" w:rsidRPr="009B3E56" w:rsidRDefault="009B3E56" w:rsidP="009B3E56">
      <w:pPr>
        <w:rPr>
          <w:lang w:val="pt-BR"/>
        </w:rPr>
      </w:pPr>
      <w:r w:rsidRPr="009B3E56">
        <w:rPr>
          <w:lang w:val="pt-BR"/>
        </w:rPr>
        <w:t>Criar novo projeto</w:t>
      </w:r>
    </w:p>
    <w:p w:rsidR="00802A2A" w:rsidRDefault="00802A2A" w:rsidP="006B36C1">
      <w:pPr>
        <w:rPr>
          <w:lang w:val="pt-BR"/>
        </w:rPr>
      </w:pPr>
      <w:r>
        <w:rPr>
          <w:lang w:val="pt-BR"/>
        </w:rPr>
        <w:t xml:space="preserve">Criar Estrutura Banco de dados </w:t>
      </w:r>
    </w:p>
    <w:p w:rsidR="00802A2A" w:rsidRDefault="00802A2A" w:rsidP="00802A2A">
      <w:pPr>
        <w:pStyle w:val="PargrafodaLista"/>
        <w:numPr>
          <w:ilvl w:val="0"/>
          <w:numId w:val="30"/>
        </w:numPr>
        <w:rPr>
          <w:lang w:val="pt-BR"/>
        </w:rPr>
      </w:pPr>
      <w:r w:rsidRPr="00802A2A">
        <w:rPr>
          <w:lang w:val="pt-BR"/>
        </w:rPr>
        <w:t>Banco de dados de revisão</w:t>
      </w:r>
    </w:p>
    <w:p w:rsidR="00D84BF6" w:rsidRDefault="00D84BF6" w:rsidP="00D84BF6">
      <w:pPr>
        <w:pStyle w:val="PargrafodaLista"/>
        <w:numPr>
          <w:ilvl w:val="1"/>
          <w:numId w:val="30"/>
        </w:numPr>
        <w:rPr>
          <w:lang w:val="pt-BR"/>
        </w:rPr>
      </w:pPr>
      <w:r>
        <w:rPr>
          <w:lang w:val="pt-BR"/>
        </w:rPr>
        <w:t xml:space="preserve">Tabela com </w:t>
      </w:r>
      <w:r w:rsidRPr="00F4676F">
        <w:rPr>
          <w:strike/>
          <w:lang w:val="pt-BR"/>
        </w:rPr>
        <w:t>chaves privadas dos sistemas</w:t>
      </w:r>
      <w:r w:rsidR="00F4676F">
        <w:rPr>
          <w:lang w:val="pt-BR"/>
        </w:rPr>
        <w:t xml:space="preserve"> usuário e senha de acesso</w:t>
      </w:r>
    </w:p>
    <w:p w:rsidR="001D01B6" w:rsidRDefault="001D01B6" w:rsidP="001D01B6">
      <w:pPr>
        <w:pStyle w:val="PargrafodaLista"/>
        <w:numPr>
          <w:ilvl w:val="2"/>
          <w:numId w:val="30"/>
        </w:numPr>
        <w:rPr>
          <w:lang w:val="pt-BR"/>
        </w:rPr>
      </w:pPr>
      <w:r>
        <w:rPr>
          <w:lang w:val="pt-BR"/>
        </w:rPr>
        <w:t xml:space="preserve">Deverá ter </w:t>
      </w:r>
      <w:r w:rsidRPr="00F4676F">
        <w:rPr>
          <w:strike/>
          <w:lang w:val="pt-BR"/>
        </w:rPr>
        <w:t>uma chave inicial com o</w:t>
      </w:r>
      <w:r>
        <w:rPr>
          <w:lang w:val="pt-BR"/>
        </w:rPr>
        <w:t xml:space="preserve"> administrador geral</w:t>
      </w:r>
    </w:p>
    <w:p w:rsidR="007E0893" w:rsidRDefault="007E0893" w:rsidP="001D01B6">
      <w:pPr>
        <w:pStyle w:val="PargrafodaLista"/>
        <w:numPr>
          <w:ilvl w:val="2"/>
          <w:numId w:val="30"/>
        </w:numPr>
        <w:rPr>
          <w:lang w:val="pt-BR"/>
        </w:rPr>
      </w:pPr>
      <w:r>
        <w:rPr>
          <w:lang w:val="pt-BR"/>
        </w:rPr>
        <w:t>Campos:</w:t>
      </w:r>
    </w:p>
    <w:p w:rsidR="007E0893" w:rsidRDefault="007E0893" w:rsidP="007E0893">
      <w:pPr>
        <w:pStyle w:val="PargrafodaLista"/>
        <w:numPr>
          <w:ilvl w:val="3"/>
          <w:numId w:val="30"/>
        </w:numPr>
        <w:rPr>
          <w:lang w:val="pt-BR"/>
        </w:rPr>
      </w:pPr>
      <w:r>
        <w:rPr>
          <w:lang w:val="pt-BR"/>
        </w:rPr>
        <w:t>Id</w:t>
      </w:r>
    </w:p>
    <w:p w:rsidR="007E0893" w:rsidRDefault="00F83303" w:rsidP="007E0893">
      <w:pPr>
        <w:pStyle w:val="PargrafodaLista"/>
        <w:numPr>
          <w:ilvl w:val="3"/>
          <w:numId w:val="30"/>
        </w:numPr>
        <w:rPr>
          <w:lang w:val="pt-BR"/>
        </w:rPr>
      </w:pPr>
      <w:r>
        <w:rPr>
          <w:lang w:val="pt-BR"/>
        </w:rPr>
        <w:t>Usuário</w:t>
      </w:r>
      <w:r w:rsidR="00D00F9A">
        <w:rPr>
          <w:lang w:val="pt-BR"/>
        </w:rPr>
        <w:t xml:space="preserve"> (e-mail)</w:t>
      </w:r>
    </w:p>
    <w:p w:rsidR="00D00F9A" w:rsidRDefault="00D00F9A" w:rsidP="007E0893">
      <w:pPr>
        <w:pStyle w:val="PargrafodaLista"/>
        <w:numPr>
          <w:ilvl w:val="3"/>
          <w:numId w:val="30"/>
        </w:numPr>
        <w:rPr>
          <w:lang w:val="pt-BR"/>
        </w:rPr>
      </w:pPr>
      <w:r>
        <w:rPr>
          <w:lang w:val="pt-BR"/>
        </w:rPr>
        <w:t xml:space="preserve">Nome do </w:t>
      </w:r>
      <w:r w:rsidR="00F83303">
        <w:rPr>
          <w:lang w:val="pt-BR"/>
        </w:rPr>
        <w:t>usuário</w:t>
      </w:r>
    </w:p>
    <w:p w:rsidR="007E0893" w:rsidRDefault="007E0893" w:rsidP="007E0893">
      <w:pPr>
        <w:pStyle w:val="PargrafodaLista"/>
        <w:numPr>
          <w:ilvl w:val="3"/>
          <w:numId w:val="30"/>
        </w:numPr>
        <w:rPr>
          <w:lang w:val="pt-BR"/>
        </w:rPr>
      </w:pPr>
      <w:r>
        <w:rPr>
          <w:lang w:val="pt-BR"/>
        </w:rPr>
        <w:t>Senha</w:t>
      </w:r>
    </w:p>
    <w:p w:rsidR="00F823C2" w:rsidRDefault="00F823C2" w:rsidP="007E0893">
      <w:pPr>
        <w:pStyle w:val="PargrafodaLista"/>
        <w:numPr>
          <w:ilvl w:val="3"/>
          <w:numId w:val="30"/>
        </w:numPr>
        <w:rPr>
          <w:lang w:val="pt-BR"/>
        </w:rPr>
      </w:pPr>
      <w:r>
        <w:rPr>
          <w:lang w:val="pt-BR"/>
        </w:rPr>
        <w:t>IP (em branco acessa de qualquer lugar)</w:t>
      </w:r>
    </w:p>
    <w:p w:rsidR="007E0893" w:rsidRPr="00AB6357" w:rsidRDefault="007E0893" w:rsidP="007E0893">
      <w:pPr>
        <w:pStyle w:val="PargrafodaLista"/>
        <w:numPr>
          <w:ilvl w:val="3"/>
          <w:numId w:val="30"/>
        </w:numPr>
        <w:rPr>
          <w:strike/>
          <w:lang w:val="pt-BR"/>
        </w:rPr>
      </w:pPr>
      <w:r w:rsidRPr="00AB6357">
        <w:rPr>
          <w:strike/>
          <w:lang w:val="pt-BR"/>
        </w:rPr>
        <w:t>Chave privada</w:t>
      </w:r>
    </w:p>
    <w:p w:rsidR="007E0893" w:rsidRDefault="007E0893" w:rsidP="007E0893">
      <w:pPr>
        <w:pStyle w:val="PargrafodaLista"/>
        <w:numPr>
          <w:ilvl w:val="3"/>
          <w:numId w:val="30"/>
        </w:numPr>
        <w:rPr>
          <w:lang w:val="pt-BR"/>
        </w:rPr>
      </w:pPr>
      <w:r>
        <w:rPr>
          <w:lang w:val="pt-BR"/>
        </w:rPr>
        <w:t>Token</w:t>
      </w:r>
    </w:p>
    <w:p w:rsidR="007E0893" w:rsidRDefault="007E0893" w:rsidP="007E0893">
      <w:pPr>
        <w:pStyle w:val="PargrafodaLista"/>
        <w:numPr>
          <w:ilvl w:val="3"/>
          <w:numId w:val="30"/>
        </w:numPr>
        <w:rPr>
          <w:lang w:val="pt-BR"/>
        </w:rPr>
      </w:pPr>
      <w:r>
        <w:rPr>
          <w:lang w:val="pt-BR"/>
        </w:rPr>
        <w:t>Data/Hora Token</w:t>
      </w:r>
      <w:r w:rsidR="00EF4971">
        <w:rPr>
          <w:lang w:val="pt-BR"/>
        </w:rPr>
        <w:t xml:space="preserve"> (para referência da expiração do </w:t>
      </w:r>
      <w:proofErr w:type="spellStart"/>
      <w:r w:rsidR="00EF4971">
        <w:rPr>
          <w:lang w:val="pt-BR"/>
        </w:rPr>
        <w:t>token</w:t>
      </w:r>
      <w:proofErr w:type="spellEnd"/>
      <w:r w:rsidR="00EF4971">
        <w:rPr>
          <w:lang w:val="pt-BR"/>
        </w:rPr>
        <w:t>)</w:t>
      </w:r>
    </w:p>
    <w:p w:rsidR="007E0893" w:rsidRPr="00AB6357" w:rsidRDefault="007E0893" w:rsidP="007E0893">
      <w:pPr>
        <w:pStyle w:val="PargrafodaLista"/>
        <w:numPr>
          <w:ilvl w:val="3"/>
          <w:numId w:val="30"/>
        </w:numPr>
        <w:rPr>
          <w:strike/>
          <w:lang w:val="pt-BR"/>
        </w:rPr>
      </w:pPr>
      <w:r w:rsidRPr="00AB6357">
        <w:rPr>
          <w:strike/>
          <w:lang w:val="pt-BR"/>
        </w:rPr>
        <w:t>Código Categoria (se não houve será enviado todos)</w:t>
      </w:r>
    </w:p>
    <w:p w:rsidR="0088369E" w:rsidRDefault="0088369E" w:rsidP="00D84BF6">
      <w:pPr>
        <w:pStyle w:val="PargrafodaLista"/>
        <w:numPr>
          <w:ilvl w:val="1"/>
          <w:numId w:val="30"/>
        </w:numPr>
        <w:rPr>
          <w:lang w:val="pt-BR"/>
        </w:rPr>
      </w:pPr>
      <w:r>
        <w:rPr>
          <w:lang w:val="pt-BR"/>
        </w:rPr>
        <w:t>Tabela com revisões</w:t>
      </w:r>
      <w:r w:rsidR="00BF0C19">
        <w:rPr>
          <w:lang w:val="pt-BR"/>
        </w:rPr>
        <w:t xml:space="preserve"> (datas)</w:t>
      </w:r>
      <w:r>
        <w:rPr>
          <w:lang w:val="pt-BR"/>
        </w:rPr>
        <w:t xml:space="preserve"> </w:t>
      </w:r>
      <w:r w:rsidRPr="00D31261">
        <w:rPr>
          <w:strike/>
          <w:lang w:val="pt-BR"/>
        </w:rPr>
        <w:t>e nomes dos bancos de dados</w:t>
      </w:r>
      <w:r w:rsidR="00D31261" w:rsidRPr="00D31261">
        <w:rPr>
          <w:lang w:val="pt-BR"/>
        </w:rPr>
        <w:t xml:space="preserve"> dos sistemas</w:t>
      </w:r>
    </w:p>
    <w:p w:rsidR="00BF0C19" w:rsidRDefault="00BF0C19" w:rsidP="00BF0C19">
      <w:pPr>
        <w:pStyle w:val="PargrafodaLista"/>
        <w:numPr>
          <w:ilvl w:val="2"/>
          <w:numId w:val="30"/>
        </w:numPr>
        <w:rPr>
          <w:lang w:val="pt-BR"/>
        </w:rPr>
      </w:pPr>
      <w:proofErr w:type="spellStart"/>
      <w:r>
        <w:rPr>
          <w:lang w:val="pt-BR"/>
        </w:rPr>
        <w:t>Flag</w:t>
      </w:r>
      <w:proofErr w:type="spellEnd"/>
      <w:r>
        <w:rPr>
          <w:lang w:val="pt-BR"/>
        </w:rPr>
        <w:t xml:space="preserve"> para indicar revisão aberta / Fechada</w:t>
      </w:r>
    </w:p>
    <w:p w:rsidR="007E0893" w:rsidRPr="00D40DB2" w:rsidRDefault="00BF0C19" w:rsidP="007E0893">
      <w:pPr>
        <w:pStyle w:val="PargrafodaLista"/>
        <w:numPr>
          <w:ilvl w:val="2"/>
          <w:numId w:val="30"/>
        </w:numPr>
        <w:rPr>
          <w:strike/>
          <w:lang w:val="pt-BR"/>
        </w:rPr>
      </w:pPr>
      <w:proofErr w:type="spellStart"/>
      <w:r w:rsidRPr="00D40DB2">
        <w:rPr>
          <w:strike/>
          <w:lang w:val="pt-BR"/>
        </w:rPr>
        <w:t>Flag</w:t>
      </w:r>
      <w:proofErr w:type="spellEnd"/>
      <w:r w:rsidRPr="00D40DB2">
        <w:rPr>
          <w:strike/>
          <w:lang w:val="pt-BR"/>
        </w:rPr>
        <w:t xml:space="preserve"> para indicar banco de dados ativo</w:t>
      </w:r>
    </w:p>
    <w:p w:rsidR="007E0893" w:rsidRPr="00D40DB2" w:rsidRDefault="007E0893" w:rsidP="007E0893">
      <w:pPr>
        <w:pStyle w:val="PargrafodaLista"/>
        <w:numPr>
          <w:ilvl w:val="1"/>
          <w:numId w:val="30"/>
        </w:numPr>
        <w:rPr>
          <w:strike/>
          <w:lang w:val="pt-BR"/>
        </w:rPr>
      </w:pPr>
      <w:r w:rsidRPr="00D40DB2">
        <w:rPr>
          <w:strike/>
          <w:lang w:val="pt-BR"/>
        </w:rPr>
        <w:t>Tabela categorias</w:t>
      </w:r>
    </w:p>
    <w:p w:rsidR="007E0893" w:rsidRPr="00D40DB2" w:rsidRDefault="007E0893" w:rsidP="007E0893">
      <w:pPr>
        <w:pStyle w:val="PargrafodaLista"/>
        <w:numPr>
          <w:ilvl w:val="2"/>
          <w:numId w:val="30"/>
        </w:numPr>
        <w:rPr>
          <w:strike/>
          <w:lang w:val="pt-BR"/>
        </w:rPr>
      </w:pPr>
      <w:proofErr w:type="spellStart"/>
      <w:r w:rsidRPr="00D40DB2">
        <w:rPr>
          <w:strike/>
          <w:lang w:val="pt-BR"/>
        </w:rPr>
        <w:t>Codigo</w:t>
      </w:r>
      <w:proofErr w:type="spellEnd"/>
      <w:r w:rsidRPr="00D40DB2">
        <w:rPr>
          <w:strike/>
          <w:lang w:val="pt-BR"/>
        </w:rPr>
        <w:t xml:space="preserve"> categoria</w:t>
      </w:r>
    </w:p>
    <w:p w:rsidR="007E0893" w:rsidRPr="00D40DB2" w:rsidRDefault="007E0893" w:rsidP="007E0893">
      <w:pPr>
        <w:pStyle w:val="PargrafodaLista"/>
        <w:numPr>
          <w:ilvl w:val="2"/>
          <w:numId w:val="30"/>
        </w:numPr>
        <w:rPr>
          <w:strike/>
          <w:lang w:val="pt-BR"/>
        </w:rPr>
      </w:pPr>
      <w:r w:rsidRPr="00D40DB2">
        <w:rPr>
          <w:strike/>
          <w:lang w:val="pt-BR"/>
        </w:rPr>
        <w:t>Tipo (Equipamento / Dado Técnico)</w:t>
      </w:r>
    </w:p>
    <w:p w:rsidR="007E0893" w:rsidRDefault="007E0893" w:rsidP="007E0893">
      <w:pPr>
        <w:pStyle w:val="PargrafodaLista"/>
        <w:numPr>
          <w:ilvl w:val="2"/>
          <w:numId w:val="30"/>
        </w:numPr>
        <w:rPr>
          <w:lang w:val="pt-BR"/>
        </w:rPr>
      </w:pPr>
      <w:r w:rsidRPr="00D40DB2">
        <w:rPr>
          <w:strike/>
          <w:lang w:val="pt-BR"/>
        </w:rPr>
        <w:t>Código</w:t>
      </w:r>
    </w:p>
    <w:p w:rsidR="00CB5978" w:rsidRDefault="00CB5978" w:rsidP="00CB5978">
      <w:pPr>
        <w:pStyle w:val="PargrafodaLista"/>
        <w:numPr>
          <w:ilvl w:val="1"/>
          <w:numId w:val="30"/>
        </w:numPr>
        <w:rPr>
          <w:lang w:val="pt-BR"/>
        </w:rPr>
      </w:pPr>
      <w:r>
        <w:rPr>
          <w:lang w:val="pt-BR"/>
        </w:rPr>
        <w:t xml:space="preserve">Tabela de permissões (criar </w:t>
      </w:r>
      <w:proofErr w:type="spellStart"/>
      <w:r>
        <w:rPr>
          <w:lang w:val="pt-BR"/>
        </w:rPr>
        <w:t>mkspec</w:t>
      </w:r>
      <w:proofErr w:type="spellEnd"/>
      <w:r>
        <w:rPr>
          <w:lang w:val="pt-BR"/>
        </w:rPr>
        <w:t xml:space="preserve"> com *)</w:t>
      </w:r>
    </w:p>
    <w:p w:rsidR="00CB5978" w:rsidRDefault="00CB5978" w:rsidP="00CB5978">
      <w:pPr>
        <w:pStyle w:val="PargrafodaLista"/>
        <w:numPr>
          <w:ilvl w:val="2"/>
          <w:numId w:val="30"/>
        </w:numPr>
        <w:rPr>
          <w:lang w:val="pt-BR"/>
        </w:rPr>
      </w:pPr>
      <w:r w:rsidRPr="001E0F4B">
        <w:rPr>
          <w:strike/>
          <w:lang w:val="pt-BR"/>
        </w:rPr>
        <w:t>Url</w:t>
      </w:r>
      <w:r w:rsidR="001E0F4B">
        <w:rPr>
          <w:lang w:val="pt-BR"/>
        </w:rPr>
        <w:t xml:space="preserve"> Grupo de acesso (ler</w:t>
      </w:r>
      <w:r w:rsidR="004D119E">
        <w:rPr>
          <w:lang w:val="pt-BR"/>
        </w:rPr>
        <w:t xml:space="preserve"> página X</w:t>
      </w:r>
      <w:r w:rsidR="001E0F4B">
        <w:rPr>
          <w:lang w:val="pt-BR"/>
        </w:rPr>
        <w:t xml:space="preserve">, </w:t>
      </w:r>
      <w:r w:rsidR="004D119E">
        <w:rPr>
          <w:lang w:val="pt-BR"/>
        </w:rPr>
        <w:t xml:space="preserve">ler e </w:t>
      </w:r>
      <w:r w:rsidR="001E0F4B">
        <w:rPr>
          <w:lang w:val="pt-BR"/>
        </w:rPr>
        <w:t>editar</w:t>
      </w:r>
      <w:r w:rsidR="004D119E">
        <w:rPr>
          <w:lang w:val="pt-BR"/>
        </w:rPr>
        <w:t xml:space="preserve"> página X</w:t>
      </w:r>
      <w:r w:rsidR="001E0F4B">
        <w:rPr>
          <w:lang w:val="pt-BR"/>
        </w:rPr>
        <w:t xml:space="preserve">, </w:t>
      </w:r>
      <w:proofErr w:type="spellStart"/>
      <w:r w:rsidR="001E0F4B">
        <w:rPr>
          <w:lang w:val="pt-BR"/>
        </w:rPr>
        <w:t>etc</w:t>
      </w:r>
      <w:proofErr w:type="spellEnd"/>
      <w:proofErr w:type="gramStart"/>
      <w:r w:rsidR="001E0F4B">
        <w:rPr>
          <w:lang w:val="pt-BR"/>
        </w:rPr>
        <w:t>)</w:t>
      </w:r>
      <w:proofErr w:type="gramEnd"/>
    </w:p>
    <w:p w:rsidR="00CB5978" w:rsidRPr="007E0893" w:rsidRDefault="00CB5978" w:rsidP="00CB5978">
      <w:pPr>
        <w:pStyle w:val="PargrafodaLista"/>
        <w:numPr>
          <w:ilvl w:val="2"/>
          <w:numId w:val="30"/>
        </w:numPr>
        <w:rPr>
          <w:lang w:val="pt-BR"/>
        </w:rPr>
      </w:pPr>
      <w:r>
        <w:rPr>
          <w:lang w:val="pt-BR"/>
        </w:rPr>
        <w:t xml:space="preserve">Id do </w:t>
      </w:r>
      <w:proofErr w:type="spellStart"/>
      <w:r>
        <w:rPr>
          <w:lang w:val="pt-BR"/>
        </w:rPr>
        <w:t>usuario</w:t>
      </w:r>
      <w:proofErr w:type="spellEnd"/>
    </w:p>
    <w:p w:rsidR="00802A2A" w:rsidRPr="00B51D93" w:rsidRDefault="00802A2A" w:rsidP="00802A2A">
      <w:pPr>
        <w:pStyle w:val="PargrafodaLista"/>
        <w:numPr>
          <w:ilvl w:val="0"/>
          <w:numId w:val="30"/>
        </w:numPr>
        <w:rPr>
          <w:strike/>
          <w:lang w:val="pt-BR"/>
        </w:rPr>
      </w:pPr>
      <w:r w:rsidRPr="00B51D93">
        <w:rPr>
          <w:strike/>
          <w:lang w:val="pt-BR"/>
        </w:rPr>
        <w:t>Banco de dados com estrutura de veículos</w:t>
      </w:r>
      <w:r w:rsidR="00B51D93" w:rsidRPr="00B51D93">
        <w:rPr>
          <w:strike/>
          <w:lang w:val="pt-BR"/>
        </w:rPr>
        <w:t xml:space="preserve"> </w:t>
      </w:r>
    </w:p>
    <w:p w:rsidR="00B372E3" w:rsidRDefault="00B372E3" w:rsidP="00B372E3">
      <w:pPr>
        <w:pStyle w:val="PargrafodaLista"/>
        <w:numPr>
          <w:ilvl w:val="1"/>
          <w:numId w:val="30"/>
        </w:numPr>
        <w:rPr>
          <w:lang w:val="pt-BR"/>
        </w:rPr>
      </w:pPr>
      <w:r w:rsidRPr="00B51D93">
        <w:rPr>
          <w:strike/>
          <w:lang w:val="pt-BR"/>
        </w:rPr>
        <w:t>Possivelmente</w:t>
      </w:r>
      <w:r w:rsidRPr="00B51D93">
        <w:rPr>
          <w:lang w:val="pt-BR"/>
        </w:rPr>
        <w:t xml:space="preserve"> </w:t>
      </w:r>
      <w:r w:rsidRPr="00B51D93">
        <w:rPr>
          <w:highlight w:val="yellow"/>
          <w:lang w:val="pt-BR"/>
        </w:rPr>
        <w:t>será armazenado em um arquivo texto JSON</w:t>
      </w:r>
    </w:p>
    <w:p w:rsidR="001D01B6" w:rsidRPr="009B1115" w:rsidRDefault="001D01B6" w:rsidP="001D01B6">
      <w:pPr>
        <w:rPr>
          <w:strike/>
          <w:lang w:val="pt-BR"/>
        </w:rPr>
      </w:pPr>
      <w:r w:rsidRPr="009B1115">
        <w:rPr>
          <w:strike/>
          <w:lang w:val="pt-BR"/>
        </w:rPr>
        <w:lastRenderedPageBreak/>
        <w:t xml:space="preserve">Sistemas /Chaves Privadas </w:t>
      </w:r>
    </w:p>
    <w:p w:rsidR="001D01B6" w:rsidRPr="009B1115" w:rsidRDefault="001D01B6" w:rsidP="001D01B6">
      <w:pPr>
        <w:pStyle w:val="PargrafodaLista"/>
        <w:numPr>
          <w:ilvl w:val="0"/>
          <w:numId w:val="34"/>
        </w:numPr>
        <w:rPr>
          <w:strike/>
          <w:lang w:val="pt-BR"/>
        </w:rPr>
      </w:pPr>
      <w:r w:rsidRPr="009B1115">
        <w:rPr>
          <w:strike/>
          <w:lang w:val="pt-BR"/>
        </w:rPr>
        <w:t>Criação dos métodos</w:t>
      </w:r>
    </w:p>
    <w:p w:rsidR="001D01B6" w:rsidRPr="009B1115" w:rsidRDefault="001D01B6" w:rsidP="001D01B6">
      <w:pPr>
        <w:pStyle w:val="PargrafodaLista"/>
        <w:numPr>
          <w:ilvl w:val="1"/>
          <w:numId w:val="34"/>
        </w:numPr>
        <w:rPr>
          <w:strike/>
          <w:lang w:val="pt-BR"/>
        </w:rPr>
      </w:pPr>
      <w:r w:rsidRPr="009B1115">
        <w:rPr>
          <w:strike/>
          <w:lang w:val="pt-BR"/>
        </w:rPr>
        <w:t>/System/</w:t>
      </w:r>
      <w:proofErr w:type="spellStart"/>
      <w:proofErr w:type="gramStart"/>
      <w:r w:rsidRPr="009B1115">
        <w:rPr>
          <w:strike/>
          <w:lang w:val="pt-BR"/>
        </w:rPr>
        <w:t>AddKey</w:t>
      </w:r>
      <w:proofErr w:type="spellEnd"/>
      <w:proofErr w:type="gramEnd"/>
      <w:r w:rsidRPr="009B1115">
        <w:rPr>
          <w:strike/>
          <w:lang w:val="pt-BR"/>
        </w:rPr>
        <w:t>: Adicionar sistema. Parâmetros:</w:t>
      </w:r>
    </w:p>
    <w:p w:rsidR="001D01B6" w:rsidRPr="009B1115" w:rsidRDefault="001D01B6" w:rsidP="001D01B6">
      <w:pPr>
        <w:pStyle w:val="PargrafodaLista"/>
        <w:numPr>
          <w:ilvl w:val="2"/>
          <w:numId w:val="34"/>
        </w:numPr>
        <w:rPr>
          <w:strike/>
          <w:lang w:val="pt-BR"/>
        </w:rPr>
      </w:pPr>
      <w:r w:rsidRPr="009B1115">
        <w:rPr>
          <w:strike/>
          <w:lang w:val="pt-BR"/>
        </w:rPr>
        <w:t>Sistema</w:t>
      </w:r>
    </w:p>
    <w:p w:rsidR="001D01B6" w:rsidRPr="009B1115" w:rsidRDefault="001D01B6" w:rsidP="001D01B6">
      <w:pPr>
        <w:pStyle w:val="PargrafodaLista"/>
        <w:numPr>
          <w:ilvl w:val="2"/>
          <w:numId w:val="34"/>
        </w:numPr>
        <w:rPr>
          <w:strike/>
          <w:lang w:val="pt-BR"/>
        </w:rPr>
      </w:pPr>
      <w:r w:rsidRPr="009B1115">
        <w:rPr>
          <w:strike/>
          <w:lang w:val="pt-BR"/>
        </w:rPr>
        <w:t>Senha</w:t>
      </w:r>
    </w:p>
    <w:p w:rsidR="001D01B6" w:rsidRPr="009B1115" w:rsidRDefault="001D01B6" w:rsidP="001D01B6">
      <w:pPr>
        <w:pStyle w:val="PargrafodaLista"/>
        <w:numPr>
          <w:ilvl w:val="2"/>
          <w:numId w:val="34"/>
        </w:numPr>
        <w:rPr>
          <w:strike/>
          <w:lang w:val="pt-BR"/>
        </w:rPr>
      </w:pPr>
      <w:r w:rsidRPr="009B1115">
        <w:rPr>
          <w:strike/>
          <w:lang w:val="pt-BR"/>
        </w:rPr>
        <w:t>Chave privada de criptografia</w:t>
      </w:r>
    </w:p>
    <w:p w:rsidR="007E0893" w:rsidRPr="009B1115" w:rsidRDefault="007E0893" w:rsidP="001D01B6">
      <w:pPr>
        <w:pStyle w:val="PargrafodaLista"/>
        <w:numPr>
          <w:ilvl w:val="2"/>
          <w:numId w:val="34"/>
        </w:numPr>
        <w:rPr>
          <w:strike/>
          <w:lang w:val="pt-BR"/>
        </w:rPr>
      </w:pPr>
      <w:r w:rsidRPr="009B1115">
        <w:rPr>
          <w:strike/>
          <w:lang w:val="pt-BR"/>
        </w:rPr>
        <w:t>Código da categoria</w:t>
      </w:r>
    </w:p>
    <w:p w:rsidR="001D01B6" w:rsidRPr="009B1115" w:rsidRDefault="001D01B6" w:rsidP="001D01B6">
      <w:pPr>
        <w:pStyle w:val="PargrafodaLista"/>
        <w:numPr>
          <w:ilvl w:val="2"/>
          <w:numId w:val="34"/>
        </w:numPr>
        <w:rPr>
          <w:strike/>
          <w:lang w:val="pt-BR"/>
        </w:rPr>
      </w:pPr>
      <w:proofErr w:type="spellStart"/>
      <w:r w:rsidRPr="009B1115">
        <w:rPr>
          <w:strike/>
          <w:lang w:val="pt-BR"/>
        </w:rPr>
        <w:t>Flag</w:t>
      </w:r>
      <w:proofErr w:type="spellEnd"/>
      <w:r w:rsidRPr="009B1115">
        <w:rPr>
          <w:strike/>
          <w:lang w:val="pt-BR"/>
        </w:rPr>
        <w:t xml:space="preserve"> Invalido</w:t>
      </w:r>
    </w:p>
    <w:p w:rsidR="00CB5978" w:rsidRPr="009B1115" w:rsidRDefault="00CB5978" w:rsidP="00CB5978">
      <w:pPr>
        <w:pStyle w:val="PargrafodaLista"/>
        <w:numPr>
          <w:ilvl w:val="1"/>
          <w:numId w:val="34"/>
        </w:numPr>
        <w:rPr>
          <w:strike/>
          <w:lang w:val="pt-BR"/>
        </w:rPr>
      </w:pPr>
      <w:r w:rsidRPr="009B1115">
        <w:rPr>
          <w:strike/>
          <w:lang w:val="pt-BR"/>
        </w:rPr>
        <w:t>/System/</w:t>
      </w:r>
      <w:proofErr w:type="spellStart"/>
      <w:proofErr w:type="gramStart"/>
      <w:r w:rsidRPr="009B1115">
        <w:rPr>
          <w:strike/>
          <w:lang w:val="pt-BR"/>
        </w:rPr>
        <w:t>UpdateKey</w:t>
      </w:r>
      <w:proofErr w:type="spellEnd"/>
      <w:proofErr w:type="gramEnd"/>
      <w:r w:rsidRPr="009B1115">
        <w:rPr>
          <w:strike/>
          <w:lang w:val="pt-BR"/>
        </w:rPr>
        <w:t>: Atualiza chave. Parâmetros</w:t>
      </w:r>
    </w:p>
    <w:p w:rsidR="00CB5978" w:rsidRPr="009B1115" w:rsidRDefault="00CB5978" w:rsidP="00CB5978">
      <w:pPr>
        <w:pStyle w:val="PargrafodaLista"/>
        <w:numPr>
          <w:ilvl w:val="2"/>
          <w:numId w:val="34"/>
        </w:numPr>
        <w:rPr>
          <w:strike/>
          <w:lang w:val="pt-BR"/>
        </w:rPr>
      </w:pPr>
      <w:r w:rsidRPr="009B1115">
        <w:rPr>
          <w:strike/>
          <w:lang w:val="pt-BR"/>
        </w:rPr>
        <w:t>Sistema (para obter id)</w:t>
      </w:r>
    </w:p>
    <w:p w:rsidR="00CB5978" w:rsidRPr="009B1115" w:rsidRDefault="00CB5978" w:rsidP="00CB5978">
      <w:pPr>
        <w:pStyle w:val="PargrafodaLista"/>
        <w:numPr>
          <w:ilvl w:val="2"/>
          <w:numId w:val="34"/>
        </w:numPr>
        <w:rPr>
          <w:strike/>
          <w:lang w:val="pt-BR"/>
        </w:rPr>
      </w:pPr>
      <w:r w:rsidRPr="009B1115">
        <w:rPr>
          <w:strike/>
          <w:lang w:val="pt-BR"/>
        </w:rPr>
        <w:t>Código da Categoria</w:t>
      </w:r>
    </w:p>
    <w:p w:rsidR="00CB5978" w:rsidRPr="009B1115" w:rsidRDefault="00CB5978" w:rsidP="00CB5978">
      <w:pPr>
        <w:pStyle w:val="PargrafodaLista"/>
        <w:numPr>
          <w:ilvl w:val="2"/>
          <w:numId w:val="34"/>
        </w:numPr>
        <w:rPr>
          <w:strike/>
          <w:lang w:val="pt-BR"/>
        </w:rPr>
      </w:pPr>
      <w:proofErr w:type="spellStart"/>
      <w:r w:rsidRPr="009B1115">
        <w:rPr>
          <w:strike/>
          <w:lang w:val="pt-BR"/>
        </w:rPr>
        <w:t>Flag</w:t>
      </w:r>
      <w:proofErr w:type="spellEnd"/>
      <w:r w:rsidRPr="009B1115">
        <w:rPr>
          <w:strike/>
          <w:lang w:val="pt-BR"/>
        </w:rPr>
        <w:t xml:space="preserve"> Ativo / Inativo</w:t>
      </w:r>
    </w:p>
    <w:p w:rsidR="001D01B6" w:rsidRPr="009B1115" w:rsidRDefault="001D01B6" w:rsidP="001D01B6">
      <w:pPr>
        <w:pStyle w:val="PargrafodaLista"/>
        <w:numPr>
          <w:ilvl w:val="1"/>
          <w:numId w:val="34"/>
        </w:numPr>
        <w:rPr>
          <w:strike/>
          <w:lang w:val="pt-BR"/>
        </w:rPr>
      </w:pPr>
      <w:r w:rsidRPr="009B1115">
        <w:rPr>
          <w:strike/>
          <w:lang w:val="pt-BR"/>
        </w:rPr>
        <w:t>/System/</w:t>
      </w:r>
      <w:proofErr w:type="spellStart"/>
      <w:proofErr w:type="gramStart"/>
      <w:r w:rsidRPr="009B1115">
        <w:rPr>
          <w:strike/>
          <w:lang w:val="pt-BR"/>
        </w:rPr>
        <w:t>DeleteKey</w:t>
      </w:r>
      <w:proofErr w:type="spellEnd"/>
      <w:proofErr w:type="gramEnd"/>
      <w:r w:rsidRPr="009B1115">
        <w:rPr>
          <w:strike/>
          <w:lang w:val="pt-BR"/>
        </w:rPr>
        <w:t>: Remove sistema. Parâmetros:</w:t>
      </w:r>
    </w:p>
    <w:p w:rsidR="001D01B6" w:rsidRPr="009B1115" w:rsidRDefault="001D01B6" w:rsidP="001D01B6">
      <w:pPr>
        <w:pStyle w:val="PargrafodaLista"/>
        <w:numPr>
          <w:ilvl w:val="2"/>
          <w:numId w:val="34"/>
        </w:numPr>
        <w:rPr>
          <w:strike/>
          <w:lang w:val="pt-BR"/>
        </w:rPr>
      </w:pPr>
      <w:r w:rsidRPr="009B1115">
        <w:rPr>
          <w:strike/>
          <w:lang w:val="pt-BR"/>
        </w:rPr>
        <w:t>Sistema</w:t>
      </w:r>
    </w:p>
    <w:p w:rsidR="001D01B6" w:rsidRPr="007F16FB" w:rsidRDefault="001D01B6" w:rsidP="001D01B6">
      <w:pPr>
        <w:pStyle w:val="PargrafodaLista"/>
        <w:numPr>
          <w:ilvl w:val="1"/>
          <w:numId w:val="34"/>
        </w:numPr>
        <w:rPr>
          <w:lang w:val="pt-BR"/>
        </w:rPr>
      </w:pPr>
      <w:r w:rsidRPr="009B1115">
        <w:rPr>
          <w:strike/>
          <w:lang w:val="pt-BR"/>
        </w:rPr>
        <w:t>/System/GETALL: Obter todos os dados dos sistemas</w:t>
      </w:r>
    </w:p>
    <w:p w:rsidR="007F16FB" w:rsidRDefault="007F16FB" w:rsidP="007F16FB">
      <w:pPr>
        <w:rPr>
          <w:lang w:val="pt-BR"/>
        </w:rPr>
      </w:pPr>
      <w:r>
        <w:rPr>
          <w:lang w:val="pt-BR"/>
        </w:rPr>
        <w:t>Criação de usuários</w:t>
      </w:r>
    </w:p>
    <w:p w:rsidR="007F16FB" w:rsidRPr="007F16FB" w:rsidRDefault="007F16FB" w:rsidP="007F16FB">
      <w:pPr>
        <w:pStyle w:val="PargrafodaLista"/>
        <w:numPr>
          <w:ilvl w:val="0"/>
          <w:numId w:val="40"/>
        </w:numPr>
        <w:rPr>
          <w:lang w:val="pt-BR"/>
        </w:rPr>
      </w:pPr>
      <w:r w:rsidRPr="007F16FB">
        <w:rPr>
          <w:lang w:val="pt-BR"/>
        </w:rPr>
        <w:t>Criação dos métodos:</w:t>
      </w:r>
    </w:p>
    <w:p w:rsidR="007F16FB" w:rsidRDefault="007F16FB" w:rsidP="007F16FB">
      <w:pPr>
        <w:pStyle w:val="PargrafodaLista"/>
        <w:numPr>
          <w:ilvl w:val="1"/>
          <w:numId w:val="40"/>
        </w:numPr>
        <w:rPr>
          <w:lang w:val="pt-BR"/>
        </w:rPr>
      </w:pPr>
      <w:r w:rsidRPr="007F16FB">
        <w:rPr>
          <w:lang w:val="pt-BR"/>
        </w:rPr>
        <w:t>/</w:t>
      </w:r>
      <w:proofErr w:type="spellStart"/>
      <w:r w:rsidRPr="007F16FB">
        <w:rPr>
          <w:lang w:val="pt-BR"/>
        </w:rPr>
        <w:t>Usuarios</w:t>
      </w:r>
      <w:proofErr w:type="spellEnd"/>
      <w:r w:rsidRPr="007F16FB">
        <w:rPr>
          <w:lang w:val="pt-BR"/>
        </w:rPr>
        <w:t>/</w:t>
      </w:r>
      <w:proofErr w:type="spellStart"/>
      <w:r>
        <w:rPr>
          <w:lang w:val="pt-BR"/>
        </w:rPr>
        <w:t>Add</w:t>
      </w:r>
      <w:proofErr w:type="spellEnd"/>
      <w:r>
        <w:rPr>
          <w:lang w:val="pt-BR"/>
        </w:rPr>
        <w:t xml:space="preserve">: Adiciona usuários. </w:t>
      </w:r>
      <w:proofErr w:type="spellStart"/>
      <w:r>
        <w:rPr>
          <w:lang w:val="pt-BR"/>
        </w:rPr>
        <w:t>Parametros</w:t>
      </w:r>
      <w:proofErr w:type="spellEnd"/>
      <w:r>
        <w:rPr>
          <w:lang w:val="pt-BR"/>
        </w:rPr>
        <w:t>:</w:t>
      </w:r>
    </w:p>
    <w:p w:rsidR="007F16FB" w:rsidRDefault="007F16FB" w:rsidP="007F16FB">
      <w:pPr>
        <w:pStyle w:val="PargrafodaLista"/>
        <w:numPr>
          <w:ilvl w:val="2"/>
          <w:numId w:val="40"/>
        </w:numPr>
        <w:rPr>
          <w:lang w:val="pt-BR"/>
        </w:rPr>
      </w:pPr>
      <w:r>
        <w:rPr>
          <w:lang w:val="pt-BR"/>
        </w:rPr>
        <w:t>Usuário (email)</w:t>
      </w:r>
    </w:p>
    <w:p w:rsidR="007F16FB" w:rsidRDefault="007F16FB" w:rsidP="007F16FB">
      <w:pPr>
        <w:pStyle w:val="PargrafodaLista"/>
        <w:numPr>
          <w:ilvl w:val="2"/>
          <w:numId w:val="40"/>
        </w:numPr>
        <w:rPr>
          <w:lang w:val="pt-BR"/>
        </w:rPr>
      </w:pPr>
      <w:r>
        <w:rPr>
          <w:lang w:val="pt-BR"/>
        </w:rPr>
        <w:t>Nome do usuário</w:t>
      </w:r>
    </w:p>
    <w:p w:rsidR="007F16FB" w:rsidRDefault="007F16FB" w:rsidP="007F16FB">
      <w:pPr>
        <w:pStyle w:val="PargrafodaLista"/>
        <w:numPr>
          <w:ilvl w:val="2"/>
          <w:numId w:val="40"/>
        </w:numPr>
        <w:rPr>
          <w:lang w:val="pt-BR"/>
        </w:rPr>
      </w:pPr>
      <w:r>
        <w:rPr>
          <w:lang w:val="pt-BR"/>
        </w:rPr>
        <w:t>Senha</w:t>
      </w:r>
    </w:p>
    <w:p w:rsidR="00F823C2" w:rsidRDefault="00F823C2" w:rsidP="007F16FB">
      <w:pPr>
        <w:pStyle w:val="PargrafodaLista"/>
        <w:numPr>
          <w:ilvl w:val="2"/>
          <w:numId w:val="40"/>
        </w:numPr>
        <w:rPr>
          <w:lang w:val="pt-BR"/>
        </w:rPr>
      </w:pPr>
      <w:r>
        <w:rPr>
          <w:lang w:val="pt-BR"/>
        </w:rPr>
        <w:t>IP</w:t>
      </w:r>
    </w:p>
    <w:p w:rsidR="00F823C2" w:rsidRDefault="00F823C2" w:rsidP="00F823C2">
      <w:pPr>
        <w:pStyle w:val="PargrafodaLista"/>
        <w:numPr>
          <w:ilvl w:val="1"/>
          <w:numId w:val="40"/>
        </w:numPr>
        <w:rPr>
          <w:lang w:val="pt-BR"/>
        </w:rPr>
      </w:pPr>
      <w:r>
        <w:rPr>
          <w:lang w:val="pt-BR"/>
        </w:rPr>
        <w:t>/</w:t>
      </w:r>
      <w:proofErr w:type="spellStart"/>
      <w:r>
        <w:rPr>
          <w:lang w:val="pt-BR"/>
        </w:rPr>
        <w:t>Usuarios</w:t>
      </w:r>
      <w:proofErr w:type="spellEnd"/>
      <w:r>
        <w:rPr>
          <w:lang w:val="pt-BR"/>
        </w:rPr>
        <w:t xml:space="preserve">/Edit: Altera usuários. </w:t>
      </w:r>
      <w:proofErr w:type="spellStart"/>
      <w:r>
        <w:rPr>
          <w:lang w:val="pt-BR"/>
        </w:rPr>
        <w:t>Parametros</w:t>
      </w:r>
      <w:proofErr w:type="spellEnd"/>
      <w:r>
        <w:rPr>
          <w:lang w:val="pt-BR"/>
        </w:rPr>
        <w:t>:</w:t>
      </w:r>
    </w:p>
    <w:p w:rsidR="00F823C2" w:rsidRDefault="00F823C2" w:rsidP="00F823C2">
      <w:pPr>
        <w:pStyle w:val="PargrafodaLista"/>
        <w:numPr>
          <w:ilvl w:val="2"/>
          <w:numId w:val="40"/>
        </w:numPr>
        <w:rPr>
          <w:lang w:val="pt-BR"/>
        </w:rPr>
      </w:pPr>
      <w:r>
        <w:rPr>
          <w:lang w:val="pt-BR"/>
        </w:rPr>
        <w:t>Usuário (email): chave</w:t>
      </w:r>
    </w:p>
    <w:p w:rsidR="00F823C2" w:rsidRDefault="00F823C2" w:rsidP="00F823C2">
      <w:pPr>
        <w:pStyle w:val="PargrafodaLista"/>
        <w:numPr>
          <w:ilvl w:val="2"/>
          <w:numId w:val="40"/>
        </w:numPr>
        <w:rPr>
          <w:lang w:val="pt-BR"/>
        </w:rPr>
      </w:pPr>
      <w:r>
        <w:rPr>
          <w:lang w:val="pt-BR"/>
        </w:rPr>
        <w:t>Nome do usuário (para alterar)</w:t>
      </w:r>
    </w:p>
    <w:p w:rsidR="00F823C2" w:rsidRDefault="00F823C2" w:rsidP="00F823C2">
      <w:pPr>
        <w:pStyle w:val="PargrafodaLista"/>
        <w:numPr>
          <w:ilvl w:val="2"/>
          <w:numId w:val="40"/>
        </w:numPr>
        <w:rPr>
          <w:lang w:val="pt-BR"/>
        </w:rPr>
      </w:pPr>
      <w:r>
        <w:rPr>
          <w:lang w:val="pt-BR"/>
        </w:rPr>
        <w:t>IP (para alterar)</w:t>
      </w:r>
    </w:p>
    <w:p w:rsidR="00F823C2" w:rsidRDefault="00F823C2" w:rsidP="00F823C2">
      <w:pPr>
        <w:pStyle w:val="PargrafodaLista"/>
        <w:numPr>
          <w:ilvl w:val="1"/>
          <w:numId w:val="40"/>
        </w:numPr>
        <w:rPr>
          <w:lang w:val="pt-BR"/>
        </w:rPr>
      </w:pPr>
      <w:r>
        <w:rPr>
          <w:lang w:val="pt-BR"/>
        </w:rPr>
        <w:t>/</w:t>
      </w:r>
      <w:proofErr w:type="spellStart"/>
      <w:r>
        <w:rPr>
          <w:lang w:val="pt-BR"/>
        </w:rPr>
        <w:t>Usuario</w:t>
      </w:r>
      <w:proofErr w:type="spellEnd"/>
      <w:r>
        <w:rPr>
          <w:lang w:val="pt-BR"/>
        </w:rPr>
        <w:t>/</w:t>
      </w:r>
      <w:proofErr w:type="spellStart"/>
      <w:proofErr w:type="gramStart"/>
      <w:r>
        <w:rPr>
          <w:lang w:val="pt-BR"/>
        </w:rPr>
        <w:t>AlteraSenha</w:t>
      </w:r>
      <w:proofErr w:type="spellEnd"/>
      <w:proofErr w:type="gramEnd"/>
      <w:r>
        <w:rPr>
          <w:lang w:val="pt-BR"/>
        </w:rPr>
        <w:t xml:space="preserve">: Altera senha. </w:t>
      </w:r>
      <w:proofErr w:type="spellStart"/>
      <w:r>
        <w:rPr>
          <w:lang w:val="pt-BR"/>
        </w:rPr>
        <w:t>Paramentros</w:t>
      </w:r>
      <w:proofErr w:type="spellEnd"/>
      <w:r>
        <w:rPr>
          <w:lang w:val="pt-BR"/>
        </w:rPr>
        <w:t>:</w:t>
      </w:r>
    </w:p>
    <w:p w:rsidR="00F823C2" w:rsidRDefault="00F823C2" w:rsidP="00F823C2">
      <w:pPr>
        <w:pStyle w:val="PargrafodaLista"/>
        <w:numPr>
          <w:ilvl w:val="2"/>
          <w:numId w:val="40"/>
        </w:numPr>
        <w:rPr>
          <w:lang w:val="pt-BR"/>
        </w:rPr>
      </w:pPr>
      <w:proofErr w:type="spellStart"/>
      <w:r>
        <w:rPr>
          <w:lang w:val="pt-BR"/>
        </w:rPr>
        <w:t>Usuario</w:t>
      </w:r>
      <w:proofErr w:type="spellEnd"/>
      <w:r>
        <w:rPr>
          <w:lang w:val="pt-BR"/>
        </w:rPr>
        <w:t xml:space="preserve"> (email): chave</w:t>
      </w:r>
    </w:p>
    <w:p w:rsidR="008C02C7" w:rsidRDefault="008C02C7" w:rsidP="008C02C7">
      <w:pPr>
        <w:pStyle w:val="PargrafodaLista"/>
        <w:numPr>
          <w:ilvl w:val="2"/>
          <w:numId w:val="40"/>
        </w:numPr>
        <w:rPr>
          <w:lang w:val="pt-BR"/>
        </w:rPr>
      </w:pPr>
      <w:r>
        <w:rPr>
          <w:lang w:val="pt-BR"/>
        </w:rPr>
        <w:t>Senha atual</w:t>
      </w:r>
    </w:p>
    <w:p w:rsidR="00F823C2" w:rsidRDefault="00F823C2" w:rsidP="00F823C2">
      <w:pPr>
        <w:pStyle w:val="PargrafodaLista"/>
        <w:numPr>
          <w:ilvl w:val="2"/>
          <w:numId w:val="40"/>
        </w:numPr>
        <w:rPr>
          <w:lang w:val="pt-BR"/>
        </w:rPr>
      </w:pPr>
      <w:r>
        <w:rPr>
          <w:lang w:val="pt-BR"/>
        </w:rPr>
        <w:t>Senha (para alterar)</w:t>
      </w:r>
    </w:p>
    <w:p w:rsidR="007F16FB" w:rsidRDefault="007F16FB" w:rsidP="007F16FB">
      <w:pPr>
        <w:pStyle w:val="PargrafodaLista"/>
        <w:numPr>
          <w:ilvl w:val="1"/>
          <w:numId w:val="40"/>
        </w:numPr>
        <w:rPr>
          <w:lang w:val="pt-BR"/>
        </w:rPr>
      </w:pPr>
      <w:r>
        <w:rPr>
          <w:lang w:val="pt-BR"/>
        </w:rPr>
        <w:t>/</w:t>
      </w:r>
      <w:proofErr w:type="spellStart"/>
      <w:r>
        <w:rPr>
          <w:lang w:val="pt-BR"/>
        </w:rPr>
        <w:t>Usuarios</w:t>
      </w:r>
      <w:proofErr w:type="spellEnd"/>
      <w:r>
        <w:rPr>
          <w:lang w:val="pt-BR"/>
        </w:rPr>
        <w:t xml:space="preserve">/Remove: Remove usuário. </w:t>
      </w:r>
      <w:proofErr w:type="spellStart"/>
      <w:r>
        <w:rPr>
          <w:lang w:val="pt-BR"/>
        </w:rPr>
        <w:t>Parametros</w:t>
      </w:r>
      <w:proofErr w:type="spellEnd"/>
      <w:r>
        <w:rPr>
          <w:lang w:val="pt-BR"/>
        </w:rPr>
        <w:t>:</w:t>
      </w:r>
    </w:p>
    <w:p w:rsidR="007F16FB" w:rsidRDefault="007F16FB" w:rsidP="007F16FB">
      <w:pPr>
        <w:pStyle w:val="PargrafodaLista"/>
        <w:numPr>
          <w:ilvl w:val="2"/>
          <w:numId w:val="40"/>
        </w:numPr>
        <w:rPr>
          <w:lang w:val="pt-BR"/>
        </w:rPr>
      </w:pPr>
      <w:r>
        <w:rPr>
          <w:lang w:val="pt-BR"/>
        </w:rPr>
        <w:t>Usuário (email)</w:t>
      </w:r>
    </w:p>
    <w:p w:rsidR="007F16FB" w:rsidRPr="007F16FB" w:rsidRDefault="007F16FB" w:rsidP="007F16FB">
      <w:pPr>
        <w:pStyle w:val="PargrafodaLista"/>
        <w:numPr>
          <w:ilvl w:val="1"/>
          <w:numId w:val="40"/>
        </w:numPr>
        <w:rPr>
          <w:lang w:val="pt-BR"/>
        </w:rPr>
      </w:pPr>
      <w:r>
        <w:rPr>
          <w:lang w:val="pt-BR"/>
        </w:rPr>
        <w:t>/</w:t>
      </w:r>
      <w:proofErr w:type="spellStart"/>
      <w:r>
        <w:rPr>
          <w:lang w:val="pt-BR"/>
        </w:rPr>
        <w:t>Usuarios</w:t>
      </w:r>
      <w:proofErr w:type="spellEnd"/>
      <w:r>
        <w:rPr>
          <w:lang w:val="pt-BR"/>
        </w:rPr>
        <w:t>/</w:t>
      </w:r>
      <w:proofErr w:type="spellStart"/>
      <w:r>
        <w:rPr>
          <w:lang w:val="pt-BR"/>
        </w:rPr>
        <w:t>List</w:t>
      </w:r>
      <w:proofErr w:type="spellEnd"/>
      <w:r>
        <w:rPr>
          <w:lang w:val="pt-BR"/>
        </w:rPr>
        <w:t>: Listagem de usuários.</w:t>
      </w:r>
    </w:p>
    <w:p w:rsidR="002841E7" w:rsidRDefault="002841E7" w:rsidP="002841E7">
      <w:pPr>
        <w:rPr>
          <w:lang w:val="pt-BR"/>
        </w:rPr>
      </w:pPr>
      <w:proofErr w:type="spellStart"/>
      <w:r>
        <w:rPr>
          <w:lang w:val="pt-BR"/>
        </w:rPr>
        <w:t>Permissoes</w:t>
      </w:r>
      <w:proofErr w:type="spellEnd"/>
      <w:r w:rsidR="00662283">
        <w:rPr>
          <w:lang w:val="pt-BR"/>
        </w:rPr>
        <w:t xml:space="preserve"> de </w:t>
      </w:r>
      <w:proofErr w:type="spellStart"/>
      <w:r w:rsidR="00662283">
        <w:rPr>
          <w:lang w:val="pt-BR"/>
        </w:rPr>
        <w:t>Url´s</w:t>
      </w:r>
      <w:proofErr w:type="spellEnd"/>
    </w:p>
    <w:p w:rsidR="002841E7" w:rsidRDefault="002841E7" w:rsidP="002841E7">
      <w:pPr>
        <w:pStyle w:val="PargrafodaLista"/>
        <w:numPr>
          <w:ilvl w:val="0"/>
          <w:numId w:val="34"/>
        </w:numPr>
        <w:rPr>
          <w:lang w:val="pt-BR"/>
        </w:rPr>
      </w:pPr>
      <w:r>
        <w:rPr>
          <w:lang w:val="pt-BR"/>
        </w:rPr>
        <w:t xml:space="preserve">Criar </w:t>
      </w:r>
      <w:proofErr w:type="spellStart"/>
      <w:r>
        <w:rPr>
          <w:lang w:val="pt-BR"/>
        </w:rPr>
        <w:t>usuario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mkspec</w:t>
      </w:r>
      <w:proofErr w:type="spellEnd"/>
      <w:r>
        <w:rPr>
          <w:lang w:val="pt-BR"/>
        </w:rPr>
        <w:t xml:space="preserve"> com </w:t>
      </w:r>
      <w:r w:rsidRPr="00C94219">
        <w:rPr>
          <w:strike/>
          <w:lang w:val="pt-BR"/>
        </w:rPr>
        <w:t>url * (indica todos, ou seja, administrador)</w:t>
      </w:r>
      <w:r w:rsidR="00C94219">
        <w:rPr>
          <w:lang w:val="pt-BR"/>
        </w:rPr>
        <w:t xml:space="preserve"> permissão de administrador.</w:t>
      </w:r>
    </w:p>
    <w:p w:rsidR="002841E7" w:rsidRDefault="002841E7" w:rsidP="002841E7">
      <w:pPr>
        <w:pStyle w:val="PargrafodaLista"/>
        <w:numPr>
          <w:ilvl w:val="0"/>
          <w:numId w:val="34"/>
        </w:numPr>
        <w:rPr>
          <w:lang w:val="pt-BR"/>
        </w:rPr>
      </w:pPr>
      <w:r w:rsidRPr="001D01B6">
        <w:rPr>
          <w:lang w:val="pt-BR"/>
        </w:rPr>
        <w:lastRenderedPageBreak/>
        <w:t>Criação dos métodos</w:t>
      </w:r>
    </w:p>
    <w:p w:rsidR="002841E7" w:rsidRDefault="002841E7" w:rsidP="002841E7">
      <w:pPr>
        <w:pStyle w:val="PargrafodaLista"/>
        <w:numPr>
          <w:ilvl w:val="1"/>
          <w:numId w:val="34"/>
        </w:numPr>
        <w:rPr>
          <w:lang w:val="pt-BR"/>
        </w:rPr>
      </w:pPr>
      <w:r>
        <w:rPr>
          <w:lang w:val="pt-BR"/>
        </w:rPr>
        <w:t>/</w:t>
      </w:r>
      <w:proofErr w:type="spellStart"/>
      <w:r>
        <w:rPr>
          <w:lang w:val="pt-BR"/>
        </w:rPr>
        <w:t>Permissao</w:t>
      </w:r>
      <w:proofErr w:type="spellEnd"/>
      <w:r>
        <w:rPr>
          <w:lang w:val="pt-BR"/>
        </w:rPr>
        <w:t>/</w:t>
      </w:r>
      <w:proofErr w:type="spellStart"/>
      <w:proofErr w:type="gramStart"/>
      <w:r>
        <w:rPr>
          <w:lang w:val="pt-BR"/>
        </w:rPr>
        <w:t>AddKey</w:t>
      </w:r>
      <w:proofErr w:type="spellEnd"/>
      <w:proofErr w:type="gramEnd"/>
      <w:r>
        <w:rPr>
          <w:lang w:val="pt-BR"/>
        </w:rPr>
        <w:t>: Adicionar sistema. Parâmetros:</w:t>
      </w:r>
    </w:p>
    <w:p w:rsidR="002841E7" w:rsidRDefault="002841E7" w:rsidP="002841E7">
      <w:pPr>
        <w:pStyle w:val="PargrafodaLista"/>
        <w:numPr>
          <w:ilvl w:val="2"/>
          <w:numId w:val="34"/>
        </w:numPr>
        <w:rPr>
          <w:lang w:val="pt-BR"/>
        </w:rPr>
      </w:pPr>
      <w:r>
        <w:rPr>
          <w:lang w:val="pt-BR"/>
        </w:rPr>
        <w:t>Sistema</w:t>
      </w:r>
    </w:p>
    <w:p w:rsidR="002841E7" w:rsidRDefault="002841E7" w:rsidP="002841E7">
      <w:pPr>
        <w:pStyle w:val="PargrafodaLista"/>
        <w:numPr>
          <w:ilvl w:val="2"/>
          <w:numId w:val="34"/>
        </w:numPr>
        <w:rPr>
          <w:lang w:val="pt-BR"/>
        </w:rPr>
      </w:pPr>
      <w:r>
        <w:rPr>
          <w:lang w:val="pt-BR"/>
        </w:rPr>
        <w:t>Url</w:t>
      </w:r>
    </w:p>
    <w:p w:rsidR="008D7FCB" w:rsidRDefault="008D7FCB" w:rsidP="008D7FCB">
      <w:pPr>
        <w:pStyle w:val="PargrafodaLista"/>
        <w:numPr>
          <w:ilvl w:val="1"/>
          <w:numId w:val="34"/>
        </w:numPr>
        <w:rPr>
          <w:lang w:val="pt-BR"/>
        </w:rPr>
      </w:pPr>
      <w:r>
        <w:rPr>
          <w:lang w:val="pt-BR"/>
        </w:rPr>
        <w:t>/</w:t>
      </w:r>
      <w:proofErr w:type="spellStart"/>
      <w:r>
        <w:rPr>
          <w:lang w:val="pt-BR"/>
        </w:rPr>
        <w:t>Permissao</w:t>
      </w:r>
      <w:proofErr w:type="spellEnd"/>
      <w:r>
        <w:rPr>
          <w:lang w:val="pt-BR"/>
        </w:rPr>
        <w:t>/</w:t>
      </w:r>
      <w:proofErr w:type="spellStart"/>
      <w:proofErr w:type="gramStart"/>
      <w:r>
        <w:rPr>
          <w:lang w:val="pt-BR"/>
        </w:rPr>
        <w:t>RemoveKey</w:t>
      </w:r>
      <w:proofErr w:type="spellEnd"/>
      <w:proofErr w:type="gramEnd"/>
      <w:r>
        <w:rPr>
          <w:lang w:val="pt-BR"/>
        </w:rPr>
        <w:t>: Remove permissão. Parâmetros:</w:t>
      </w:r>
    </w:p>
    <w:p w:rsidR="008D7FCB" w:rsidRDefault="008D7FCB" w:rsidP="008D7FCB">
      <w:pPr>
        <w:pStyle w:val="PargrafodaLista"/>
        <w:numPr>
          <w:ilvl w:val="2"/>
          <w:numId w:val="34"/>
        </w:numPr>
        <w:rPr>
          <w:lang w:val="pt-BR"/>
        </w:rPr>
      </w:pPr>
      <w:r>
        <w:rPr>
          <w:lang w:val="pt-BR"/>
        </w:rPr>
        <w:t>Sistema</w:t>
      </w:r>
    </w:p>
    <w:p w:rsidR="008D7FCB" w:rsidRDefault="008D7FCB" w:rsidP="008D7FCB">
      <w:pPr>
        <w:pStyle w:val="PargrafodaLista"/>
        <w:numPr>
          <w:ilvl w:val="2"/>
          <w:numId w:val="34"/>
        </w:numPr>
        <w:rPr>
          <w:lang w:val="pt-BR"/>
        </w:rPr>
      </w:pPr>
      <w:r>
        <w:rPr>
          <w:lang w:val="pt-BR"/>
        </w:rPr>
        <w:t>Url</w:t>
      </w:r>
    </w:p>
    <w:p w:rsidR="008D7FCB" w:rsidRDefault="008D7FCB" w:rsidP="008D7FCB">
      <w:pPr>
        <w:pStyle w:val="PargrafodaLista"/>
        <w:numPr>
          <w:ilvl w:val="1"/>
          <w:numId w:val="34"/>
        </w:numPr>
        <w:rPr>
          <w:lang w:val="pt-BR"/>
        </w:rPr>
      </w:pPr>
      <w:r>
        <w:rPr>
          <w:lang w:val="pt-BR"/>
        </w:rPr>
        <w:t>/</w:t>
      </w:r>
      <w:proofErr w:type="spellStart"/>
      <w:r>
        <w:rPr>
          <w:lang w:val="pt-BR"/>
        </w:rPr>
        <w:t>Permissao</w:t>
      </w:r>
      <w:proofErr w:type="spellEnd"/>
      <w:r>
        <w:rPr>
          <w:lang w:val="pt-BR"/>
        </w:rPr>
        <w:t>/</w:t>
      </w:r>
      <w:proofErr w:type="spellStart"/>
      <w:r>
        <w:rPr>
          <w:lang w:val="pt-BR"/>
        </w:rPr>
        <w:t>List</w:t>
      </w:r>
      <w:proofErr w:type="spellEnd"/>
      <w:r>
        <w:rPr>
          <w:lang w:val="pt-BR"/>
        </w:rPr>
        <w:t xml:space="preserve">: </w:t>
      </w:r>
      <w:proofErr w:type="spellStart"/>
      <w:r>
        <w:rPr>
          <w:lang w:val="pt-BR"/>
        </w:rPr>
        <w:t>Obtem</w:t>
      </w:r>
      <w:proofErr w:type="spellEnd"/>
      <w:r>
        <w:rPr>
          <w:lang w:val="pt-BR"/>
        </w:rPr>
        <w:t xml:space="preserve"> listagem de permissões. Parâmetros:</w:t>
      </w:r>
    </w:p>
    <w:p w:rsidR="008D7FCB" w:rsidRDefault="008D7FCB" w:rsidP="008D7FCB">
      <w:pPr>
        <w:pStyle w:val="PargrafodaLista"/>
        <w:numPr>
          <w:ilvl w:val="2"/>
          <w:numId w:val="34"/>
        </w:numPr>
        <w:rPr>
          <w:lang w:val="pt-BR"/>
        </w:rPr>
      </w:pPr>
      <w:r>
        <w:rPr>
          <w:lang w:val="pt-BR"/>
        </w:rPr>
        <w:t>Sistema</w:t>
      </w:r>
    </w:p>
    <w:p w:rsidR="00A65C8C" w:rsidRDefault="00A65C8C" w:rsidP="00A65C8C">
      <w:pPr>
        <w:rPr>
          <w:lang w:val="pt-BR"/>
        </w:rPr>
      </w:pPr>
      <w:r>
        <w:rPr>
          <w:lang w:val="pt-BR"/>
        </w:rPr>
        <w:t>Token</w:t>
      </w:r>
    </w:p>
    <w:p w:rsidR="00A65C8C" w:rsidRDefault="00A65C8C" w:rsidP="00A65C8C">
      <w:pPr>
        <w:pStyle w:val="PargrafodaLista"/>
        <w:numPr>
          <w:ilvl w:val="0"/>
          <w:numId w:val="38"/>
        </w:numPr>
        <w:rPr>
          <w:lang w:val="pt-BR"/>
        </w:rPr>
      </w:pPr>
      <w:r>
        <w:rPr>
          <w:lang w:val="pt-BR"/>
        </w:rPr>
        <w:t>Todo o método de comunicação será baseado em Token</w:t>
      </w:r>
    </w:p>
    <w:p w:rsidR="00A65C8C" w:rsidRDefault="00A65C8C" w:rsidP="00A65C8C">
      <w:pPr>
        <w:pStyle w:val="PargrafodaLista"/>
        <w:numPr>
          <w:ilvl w:val="0"/>
          <w:numId w:val="38"/>
        </w:numPr>
        <w:rPr>
          <w:lang w:val="pt-BR"/>
        </w:rPr>
      </w:pPr>
      <w:r>
        <w:rPr>
          <w:lang w:val="pt-BR"/>
        </w:rPr>
        <w:t xml:space="preserve">Será enviado um </w:t>
      </w:r>
      <w:proofErr w:type="spellStart"/>
      <w:r>
        <w:rPr>
          <w:lang w:val="pt-BR"/>
        </w:rPr>
        <w:t>token</w:t>
      </w:r>
      <w:proofErr w:type="spellEnd"/>
      <w:r>
        <w:rPr>
          <w:lang w:val="pt-BR"/>
        </w:rPr>
        <w:t xml:space="preserve"> </w:t>
      </w:r>
      <w:r w:rsidRPr="002159D3">
        <w:rPr>
          <w:strike/>
          <w:lang w:val="pt-BR"/>
        </w:rPr>
        <w:t>criptografado</w:t>
      </w:r>
      <w:r>
        <w:rPr>
          <w:lang w:val="pt-BR"/>
        </w:rPr>
        <w:t xml:space="preserve"> para que o usuário tenha a permissão de acesso aos métodos</w:t>
      </w:r>
    </w:p>
    <w:p w:rsidR="00A65C8C" w:rsidRDefault="00A65C8C" w:rsidP="00A65C8C">
      <w:pPr>
        <w:pStyle w:val="PargrafodaLista"/>
        <w:numPr>
          <w:ilvl w:val="0"/>
          <w:numId w:val="38"/>
        </w:numPr>
        <w:rPr>
          <w:lang w:val="pt-BR"/>
        </w:rPr>
      </w:pPr>
      <w:r>
        <w:rPr>
          <w:lang w:val="pt-BR"/>
        </w:rPr>
        <w:t>Metodologia:</w:t>
      </w:r>
    </w:p>
    <w:p w:rsidR="00A65C8C" w:rsidRDefault="00A65C8C" w:rsidP="00A65C8C">
      <w:pPr>
        <w:pStyle w:val="PargrafodaLista"/>
        <w:numPr>
          <w:ilvl w:val="1"/>
          <w:numId w:val="38"/>
        </w:numPr>
        <w:rPr>
          <w:lang w:val="pt-BR"/>
        </w:rPr>
      </w:pPr>
      <w:r>
        <w:rPr>
          <w:lang w:val="pt-BR"/>
        </w:rPr>
        <w:t>Receber um usuário / senha que identifica o sistema que vai fazer a revisão</w:t>
      </w:r>
    </w:p>
    <w:p w:rsidR="00A65C8C" w:rsidRDefault="00A65C8C" w:rsidP="00A65C8C">
      <w:pPr>
        <w:pStyle w:val="PargrafodaLista"/>
        <w:numPr>
          <w:ilvl w:val="1"/>
          <w:numId w:val="38"/>
        </w:numPr>
        <w:rPr>
          <w:lang w:val="pt-BR"/>
        </w:rPr>
      </w:pPr>
      <w:r>
        <w:rPr>
          <w:lang w:val="pt-BR"/>
        </w:rPr>
        <w:t xml:space="preserve">Será enviado um </w:t>
      </w:r>
      <w:proofErr w:type="spellStart"/>
      <w:r>
        <w:rPr>
          <w:lang w:val="pt-BR"/>
        </w:rPr>
        <w:t>token</w:t>
      </w:r>
      <w:proofErr w:type="spellEnd"/>
      <w:r>
        <w:rPr>
          <w:lang w:val="pt-BR"/>
        </w:rPr>
        <w:t xml:space="preserve"> </w:t>
      </w:r>
      <w:r w:rsidRPr="002159D3">
        <w:rPr>
          <w:strike/>
          <w:lang w:val="pt-BR"/>
        </w:rPr>
        <w:t>criptografado de acordo com a chave privada do sistema</w:t>
      </w:r>
    </w:p>
    <w:p w:rsidR="00A65C8C" w:rsidRPr="00A65C8C" w:rsidRDefault="00A65C8C" w:rsidP="00A65C8C">
      <w:pPr>
        <w:pStyle w:val="PargrafodaLista"/>
        <w:numPr>
          <w:ilvl w:val="1"/>
          <w:numId w:val="38"/>
        </w:numPr>
        <w:rPr>
          <w:lang w:val="pt-BR"/>
        </w:rPr>
      </w:pPr>
      <w:r>
        <w:rPr>
          <w:lang w:val="pt-BR"/>
        </w:rPr>
        <w:t xml:space="preserve">No sistema, o usuário deverá </w:t>
      </w:r>
      <w:proofErr w:type="spellStart"/>
      <w:r w:rsidRPr="002159D3">
        <w:rPr>
          <w:strike/>
          <w:lang w:val="pt-BR"/>
        </w:rPr>
        <w:t>descriptografar</w:t>
      </w:r>
      <w:proofErr w:type="spellEnd"/>
      <w:r w:rsidRPr="002159D3">
        <w:rPr>
          <w:strike/>
          <w:lang w:val="pt-BR"/>
        </w:rPr>
        <w:t xml:space="preserve"> o </w:t>
      </w:r>
      <w:proofErr w:type="spellStart"/>
      <w:r w:rsidRPr="002159D3">
        <w:rPr>
          <w:strike/>
          <w:lang w:val="pt-BR"/>
        </w:rPr>
        <w:t>token</w:t>
      </w:r>
      <w:proofErr w:type="spellEnd"/>
      <w:r w:rsidRPr="002159D3">
        <w:rPr>
          <w:strike/>
          <w:lang w:val="pt-BR"/>
        </w:rPr>
        <w:t xml:space="preserve"> e</w:t>
      </w:r>
      <w:r>
        <w:rPr>
          <w:lang w:val="pt-BR"/>
        </w:rPr>
        <w:t xml:space="preserve"> enviá-lo nas </w:t>
      </w:r>
      <w:r w:rsidR="00CF0888">
        <w:rPr>
          <w:lang w:val="pt-BR"/>
        </w:rPr>
        <w:t>solicitações.</w:t>
      </w:r>
    </w:p>
    <w:p w:rsidR="00802A2A" w:rsidRDefault="00802A2A" w:rsidP="006B36C1">
      <w:pPr>
        <w:rPr>
          <w:lang w:val="pt-BR"/>
        </w:rPr>
      </w:pPr>
      <w:r>
        <w:rPr>
          <w:lang w:val="pt-BR"/>
        </w:rPr>
        <w:t>Criar sistema de revisão</w:t>
      </w:r>
      <w:r w:rsidR="00D52EC0">
        <w:rPr>
          <w:lang w:val="pt-BR"/>
        </w:rPr>
        <w:t xml:space="preserve"> (estrutura do banco de dados online)</w:t>
      </w:r>
    </w:p>
    <w:p w:rsidR="00802A2A" w:rsidRPr="00802A2A" w:rsidRDefault="00802A2A" w:rsidP="00802A2A">
      <w:pPr>
        <w:pStyle w:val="PargrafodaLista"/>
        <w:numPr>
          <w:ilvl w:val="0"/>
          <w:numId w:val="32"/>
        </w:numPr>
        <w:rPr>
          <w:lang w:val="pt-BR"/>
        </w:rPr>
      </w:pPr>
      <w:r w:rsidRPr="00802A2A">
        <w:rPr>
          <w:lang w:val="pt-BR"/>
        </w:rPr>
        <w:t xml:space="preserve">Abre uma nova revisão </w:t>
      </w:r>
      <w:r w:rsidR="005B6013">
        <w:rPr>
          <w:lang w:val="pt-BR"/>
        </w:rPr>
        <w:t>(cada arquivo exportado terá o número desta revisão criada)</w:t>
      </w:r>
    </w:p>
    <w:p w:rsidR="00BC487A" w:rsidRPr="00DB6688" w:rsidRDefault="00BC487A" w:rsidP="00BC487A">
      <w:pPr>
        <w:pStyle w:val="PargrafodaLista"/>
        <w:numPr>
          <w:ilvl w:val="0"/>
          <w:numId w:val="32"/>
        </w:numPr>
        <w:rPr>
          <w:strike/>
          <w:lang w:val="pt-BR"/>
        </w:rPr>
      </w:pPr>
      <w:r w:rsidRPr="00DB6688">
        <w:rPr>
          <w:strike/>
          <w:lang w:val="pt-BR"/>
        </w:rPr>
        <w:t>/equipamentos/</w:t>
      </w:r>
      <w:proofErr w:type="spellStart"/>
      <w:proofErr w:type="gramStart"/>
      <w:r w:rsidRPr="00DB6688">
        <w:rPr>
          <w:strike/>
          <w:lang w:val="pt-BR"/>
        </w:rPr>
        <w:t>PostAll</w:t>
      </w:r>
      <w:proofErr w:type="spellEnd"/>
      <w:proofErr w:type="gramEnd"/>
      <w:r w:rsidRPr="00DB6688">
        <w:rPr>
          <w:strike/>
          <w:lang w:val="pt-BR"/>
        </w:rPr>
        <w:t>: Método para enviar dados de equipamentos</w:t>
      </w:r>
    </w:p>
    <w:p w:rsidR="00BC487A" w:rsidRPr="00DB6688" w:rsidRDefault="00BC487A" w:rsidP="00BC487A">
      <w:pPr>
        <w:pStyle w:val="PargrafodaLista"/>
        <w:numPr>
          <w:ilvl w:val="0"/>
          <w:numId w:val="32"/>
        </w:numPr>
        <w:rPr>
          <w:strike/>
          <w:lang w:val="pt-BR"/>
        </w:rPr>
      </w:pPr>
      <w:r w:rsidRPr="00DB6688">
        <w:rPr>
          <w:strike/>
          <w:lang w:val="pt-BR"/>
        </w:rPr>
        <w:t>/</w:t>
      </w:r>
      <w:proofErr w:type="spellStart"/>
      <w:r w:rsidRPr="00DB6688">
        <w:rPr>
          <w:strike/>
          <w:lang w:val="pt-BR"/>
        </w:rPr>
        <w:t>dadostecnicos</w:t>
      </w:r>
      <w:proofErr w:type="spellEnd"/>
      <w:r w:rsidRPr="00DB6688">
        <w:rPr>
          <w:strike/>
          <w:lang w:val="pt-BR"/>
        </w:rPr>
        <w:t>/</w:t>
      </w:r>
      <w:proofErr w:type="spellStart"/>
      <w:proofErr w:type="gramStart"/>
      <w:r w:rsidRPr="00DB6688">
        <w:rPr>
          <w:strike/>
          <w:lang w:val="pt-BR"/>
        </w:rPr>
        <w:t>PostAll</w:t>
      </w:r>
      <w:proofErr w:type="spellEnd"/>
      <w:proofErr w:type="gramEnd"/>
      <w:r w:rsidRPr="00DB6688">
        <w:rPr>
          <w:strike/>
          <w:lang w:val="pt-BR"/>
        </w:rPr>
        <w:t>: Método para enviar dados técnicos</w:t>
      </w:r>
    </w:p>
    <w:p w:rsidR="00BC487A" w:rsidRPr="00DB6688" w:rsidRDefault="00BC487A" w:rsidP="00BC487A">
      <w:pPr>
        <w:pStyle w:val="PargrafodaLista"/>
        <w:numPr>
          <w:ilvl w:val="0"/>
          <w:numId w:val="32"/>
        </w:numPr>
        <w:rPr>
          <w:strike/>
          <w:lang w:val="pt-BR"/>
        </w:rPr>
      </w:pPr>
      <w:r w:rsidRPr="00DB6688">
        <w:rPr>
          <w:strike/>
          <w:lang w:val="pt-BR"/>
        </w:rPr>
        <w:t>/combustível/</w:t>
      </w:r>
      <w:proofErr w:type="spellStart"/>
      <w:proofErr w:type="gramStart"/>
      <w:r w:rsidRPr="00DB6688">
        <w:rPr>
          <w:strike/>
          <w:lang w:val="pt-BR"/>
        </w:rPr>
        <w:t>PostAll</w:t>
      </w:r>
      <w:proofErr w:type="spellEnd"/>
      <w:proofErr w:type="gramEnd"/>
      <w:r w:rsidRPr="00DB6688">
        <w:rPr>
          <w:strike/>
          <w:lang w:val="pt-BR"/>
        </w:rPr>
        <w:t>: Método para enviar dados de combustível</w:t>
      </w:r>
    </w:p>
    <w:p w:rsidR="00802A2A" w:rsidRPr="00DB6688" w:rsidRDefault="00BC487A" w:rsidP="00802A2A">
      <w:pPr>
        <w:pStyle w:val="PargrafodaLista"/>
        <w:numPr>
          <w:ilvl w:val="0"/>
          <w:numId w:val="32"/>
        </w:numPr>
        <w:rPr>
          <w:strike/>
          <w:lang w:val="pt-BR"/>
        </w:rPr>
      </w:pPr>
      <w:r w:rsidRPr="00DB6688">
        <w:rPr>
          <w:strike/>
          <w:lang w:val="pt-BR"/>
        </w:rPr>
        <w:t>/</w:t>
      </w:r>
      <w:proofErr w:type="spellStart"/>
      <w:r w:rsidRPr="00DB6688">
        <w:rPr>
          <w:strike/>
          <w:lang w:val="pt-BR"/>
        </w:rPr>
        <w:t>vehicles</w:t>
      </w:r>
      <w:proofErr w:type="spellEnd"/>
      <w:r w:rsidRPr="00DB6688">
        <w:rPr>
          <w:strike/>
          <w:lang w:val="pt-BR"/>
        </w:rPr>
        <w:t>/</w:t>
      </w:r>
      <w:proofErr w:type="spellStart"/>
      <w:proofErr w:type="gramStart"/>
      <w:r w:rsidRPr="00DB6688">
        <w:rPr>
          <w:strike/>
          <w:lang w:val="pt-BR"/>
        </w:rPr>
        <w:t>PostAll</w:t>
      </w:r>
      <w:proofErr w:type="spellEnd"/>
      <w:proofErr w:type="gramEnd"/>
      <w:r w:rsidRPr="00DB6688">
        <w:rPr>
          <w:strike/>
          <w:lang w:val="pt-BR"/>
        </w:rPr>
        <w:t xml:space="preserve">: </w:t>
      </w:r>
      <w:r w:rsidR="00802A2A" w:rsidRPr="00DB6688">
        <w:rPr>
          <w:strike/>
          <w:lang w:val="pt-BR"/>
        </w:rPr>
        <w:t>Método para enviar dados</w:t>
      </w:r>
      <w:r w:rsidRPr="00DB6688">
        <w:rPr>
          <w:strike/>
          <w:lang w:val="pt-BR"/>
        </w:rPr>
        <w:t xml:space="preserve"> dos veículos</w:t>
      </w:r>
    </w:p>
    <w:p w:rsidR="00DB6688" w:rsidRDefault="00DB6688" w:rsidP="00802A2A">
      <w:pPr>
        <w:pStyle w:val="PargrafodaLista"/>
        <w:numPr>
          <w:ilvl w:val="0"/>
          <w:numId w:val="32"/>
        </w:numPr>
        <w:rPr>
          <w:lang w:val="pt-BR"/>
        </w:rPr>
      </w:pPr>
      <w:r>
        <w:rPr>
          <w:lang w:val="pt-BR"/>
        </w:rPr>
        <w:t>/dados/</w:t>
      </w:r>
      <w:proofErr w:type="spellStart"/>
      <w:proofErr w:type="gramStart"/>
      <w:r>
        <w:rPr>
          <w:lang w:val="pt-BR"/>
        </w:rPr>
        <w:t>PostAll</w:t>
      </w:r>
      <w:proofErr w:type="spellEnd"/>
      <w:proofErr w:type="gramEnd"/>
      <w:r>
        <w:rPr>
          <w:lang w:val="pt-BR"/>
        </w:rPr>
        <w:t>: método para enviar os dados</w:t>
      </w:r>
    </w:p>
    <w:p w:rsidR="00802A2A" w:rsidRDefault="00802A2A" w:rsidP="00802A2A">
      <w:pPr>
        <w:pStyle w:val="PargrafodaLista"/>
        <w:numPr>
          <w:ilvl w:val="0"/>
          <w:numId w:val="32"/>
        </w:numPr>
        <w:rPr>
          <w:lang w:val="pt-BR"/>
        </w:rPr>
      </w:pPr>
      <w:r>
        <w:rPr>
          <w:lang w:val="pt-BR"/>
        </w:rPr>
        <w:t>Fechar revisão</w:t>
      </w:r>
    </w:p>
    <w:p w:rsidR="00802A2A" w:rsidRPr="006934B0" w:rsidRDefault="00802A2A" w:rsidP="00802A2A">
      <w:pPr>
        <w:pStyle w:val="PargrafodaLista"/>
        <w:numPr>
          <w:ilvl w:val="1"/>
          <w:numId w:val="32"/>
        </w:numPr>
        <w:rPr>
          <w:strike/>
          <w:lang w:val="pt-BR"/>
        </w:rPr>
      </w:pPr>
      <w:r w:rsidRPr="006934B0">
        <w:rPr>
          <w:strike/>
          <w:lang w:val="pt-BR"/>
        </w:rPr>
        <w:t>A</w:t>
      </w:r>
      <w:r w:rsidR="005B612E" w:rsidRPr="006934B0">
        <w:rPr>
          <w:strike/>
          <w:lang w:val="pt-BR"/>
        </w:rPr>
        <w:t>pagar arquivos antigos</w:t>
      </w:r>
    </w:p>
    <w:p w:rsidR="00802A2A" w:rsidRPr="006934B0" w:rsidRDefault="005B612E" w:rsidP="00802A2A">
      <w:pPr>
        <w:pStyle w:val="PargrafodaLista"/>
        <w:numPr>
          <w:ilvl w:val="1"/>
          <w:numId w:val="32"/>
        </w:numPr>
        <w:rPr>
          <w:strike/>
          <w:lang w:val="pt-BR"/>
        </w:rPr>
      </w:pPr>
      <w:proofErr w:type="spellStart"/>
      <w:r w:rsidRPr="006934B0">
        <w:rPr>
          <w:strike/>
          <w:lang w:val="pt-BR"/>
        </w:rPr>
        <w:t>Renomeiar</w:t>
      </w:r>
      <w:proofErr w:type="spellEnd"/>
      <w:r w:rsidRPr="006934B0">
        <w:rPr>
          <w:strike/>
          <w:lang w:val="pt-BR"/>
        </w:rPr>
        <w:t xml:space="preserve"> arquivos novos para o formato que interessa</w:t>
      </w:r>
    </w:p>
    <w:p w:rsidR="006934B0" w:rsidRDefault="006934B0" w:rsidP="00802A2A">
      <w:pPr>
        <w:pStyle w:val="PargrafodaLista"/>
        <w:numPr>
          <w:ilvl w:val="1"/>
          <w:numId w:val="32"/>
        </w:numPr>
        <w:rPr>
          <w:lang w:val="pt-BR"/>
        </w:rPr>
      </w:pPr>
      <w:r>
        <w:rPr>
          <w:lang w:val="pt-BR"/>
        </w:rPr>
        <w:t>Apontar para que o sistema envie dados do novo arquivo.</w:t>
      </w:r>
    </w:p>
    <w:p w:rsidR="00802A2A" w:rsidRDefault="004C3AE4" w:rsidP="006B36C1">
      <w:pPr>
        <w:rPr>
          <w:lang w:val="pt-BR"/>
        </w:rPr>
      </w:pPr>
      <w:r>
        <w:rPr>
          <w:lang w:val="pt-BR"/>
        </w:rPr>
        <w:t>Métodos</w:t>
      </w:r>
      <w:r w:rsidR="00617D4C">
        <w:rPr>
          <w:lang w:val="pt-BR"/>
        </w:rPr>
        <w:t xml:space="preserve"> do Mitsubishi </w:t>
      </w:r>
      <w:proofErr w:type="spellStart"/>
      <w:r w:rsidR="00617D4C">
        <w:rPr>
          <w:lang w:val="pt-BR"/>
        </w:rPr>
        <w:t>Ipad</w:t>
      </w:r>
      <w:proofErr w:type="spellEnd"/>
    </w:p>
    <w:p w:rsidR="004C3AE4" w:rsidRDefault="004C3AE4" w:rsidP="004C3AE4">
      <w:pPr>
        <w:pStyle w:val="PargrafodaLista"/>
        <w:numPr>
          <w:ilvl w:val="0"/>
          <w:numId w:val="33"/>
        </w:numPr>
        <w:rPr>
          <w:lang w:val="pt-BR"/>
        </w:rPr>
      </w:pPr>
      <w:r>
        <w:rPr>
          <w:lang w:val="pt-BR"/>
        </w:rPr>
        <w:t>GETTOKEN</w:t>
      </w:r>
      <w:r w:rsidR="000108CA">
        <w:rPr>
          <w:lang w:val="pt-BR"/>
        </w:rPr>
        <w:t xml:space="preserve">: recebe </w:t>
      </w:r>
      <w:proofErr w:type="spellStart"/>
      <w:r w:rsidR="000108CA">
        <w:rPr>
          <w:lang w:val="pt-BR"/>
        </w:rPr>
        <w:t>token</w:t>
      </w:r>
      <w:proofErr w:type="spellEnd"/>
      <w:r w:rsidR="000108CA">
        <w:rPr>
          <w:lang w:val="pt-BR"/>
        </w:rPr>
        <w:t xml:space="preserve"> de acesso</w:t>
      </w:r>
    </w:p>
    <w:p w:rsidR="004C3AE4" w:rsidRDefault="00131B64" w:rsidP="004C3AE4">
      <w:pPr>
        <w:pStyle w:val="PargrafodaLista"/>
        <w:numPr>
          <w:ilvl w:val="1"/>
          <w:numId w:val="33"/>
        </w:numPr>
        <w:rPr>
          <w:lang w:val="pt-BR"/>
        </w:rPr>
      </w:pPr>
      <w:r>
        <w:rPr>
          <w:lang w:val="pt-BR"/>
        </w:rPr>
        <w:t xml:space="preserve">Deverá receber usuário / </w:t>
      </w:r>
      <w:r w:rsidRPr="00A734D6">
        <w:rPr>
          <w:strike/>
          <w:lang w:val="pt-BR"/>
        </w:rPr>
        <w:t>senha</w:t>
      </w:r>
      <w:r w:rsidR="004C3AE4" w:rsidRPr="00A734D6">
        <w:rPr>
          <w:strike/>
          <w:lang w:val="pt-BR"/>
        </w:rPr>
        <w:t xml:space="preserve"> (identifica o sistema que solicita: Mitsubishi, </w:t>
      </w:r>
      <w:proofErr w:type="spellStart"/>
      <w:r w:rsidR="004C3AE4" w:rsidRPr="00A734D6">
        <w:rPr>
          <w:strike/>
          <w:lang w:val="pt-BR"/>
        </w:rPr>
        <w:t>Android</w:t>
      </w:r>
      <w:proofErr w:type="spellEnd"/>
      <w:r w:rsidR="004C3AE4" w:rsidRPr="00A734D6">
        <w:rPr>
          <w:strike/>
          <w:lang w:val="pt-BR"/>
        </w:rPr>
        <w:t xml:space="preserve">, comparativos online, </w:t>
      </w:r>
      <w:proofErr w:type="spellStart"/>
      <w:r w:rsidR="004C3AE4" w:rsidRPr="00A734D6">
        <w:rPr>
          <w:strike/>
          <w:lang w:val="pt-BR"/>
        </w:rPr>
        <w:t>etc</w:t>
      </w:r>
      <w:proofErr w:type="spellEnd"/>
      <w:proofErr w:type="gramStart"/>
      <w:r w:rsidR="004C3AE4" w:rsidRPr="00A734D6">
        <w:rPr>
          <w:strike/>
          <w:lang w:val="pt-BR"/>
        </w:rPr>
        <w:t>)</w:t>
      </w:r>
      <w:proofErr w:type="gramEnd"/>
    </w:p>
    <w:p w:rsidR="004C3AE4" w:rsidRPr="00617D4C" w:rsidRDefault="004C3AE4" w:rsidP="004C3AE4">
      <w:pPr>
        <w:pStyle w:val="PargrafodaLista"/>
        <w:numPr>
          <w:ilvl w:val="1"/>
          <w:numId w:val="33"/>
        </w:numPr>
        <w:rPr>
          <w:strike/>
          <w:lang w:val="pt-BR"/>
        </w:rPr>
      </w:pPr>
      <w:r w:rsidRPr="00617D4C">
        <w:rPr>
          <w:strike/>
          <w:lang w:val="pt-BR"/>
        </w:rPr>
        <w:t xml:space="preserve">Enviar </w:t>
      </w:r>
      <w:proofErr w:type="spellStart"/>
      <w:r w:rsidRPr="00617D4C">
        <w:rPr>
          <w:strike/>
          <w:lang w:val="pt-BR"/>
        </w:rPr>
        <w:t>token</w:t>
      </w:r>
      <w:proofErr w:type="spellEnd"/>
      <w:r w:rsidR="00D84BF6" w:rsidRPr="00617D4C">
        <w:rPr>
          <w:strike/>
          <w:lang w:val="pt-BR"/>
        </w:rPr>
        <w:t xml:space="preserve"> criptografado</w:t>
      </w:r>
    </w:p>
    <w:p w:rsidR="00D84BF6" w:rsidRDefault="00D84BF6" w:rsidP="00D84BF6">
      <w:pPr>
        <w:pStyle w:val="PargrafodaLista"/>
        <w:numPr>
          <w:ilvl w:val="2"/>
          <w:numId w:val="33"/>
        </w:numPr>
        <w:rPr>
          <w:lang w:val="pt-BR"/>
        </w:rPr>
      </w:pPr>
      <w:r w:rsidRPr="00617D4C">
        <w:rPr>
          <w:strike/>
          <w:lang w:val="pt-BR"/>
        </w:rPr>
        <w:t xml:space="preserve">Deverá ser </w:t>
      </w:r>
      <w:proofErr w:type="spellStart"/>
      <w:r w:rsidRPr="00617D4C">
        <w:rPr>
          <w:strike/>
          <w:lang w:val="pt-BR"/>
        </w:rPr>
        <w:t>descriptografado</w:t>
      </w:r>
      <w:proofErr w:type="spellEnd"/>
      <w:r w:rsidRPr="00617D4C">
        <w:rPr>
          <w:strike/>
          <w:lang w:val="pt-BR"/>
        </w:rPr>
        <w:t xml:space="preserve"> utilizando chave privada.</w:t>
      </w:r>
    </w:p>
    <w:p w:rsidR="00156C35" w:rsidRDefault="00156C35" w:rsidP="004C3AE4">
      <w:pPr>
        <w:pStyle w:val="PargrafodaLista"/>
        <w:numPr>
          <w:ilvl w:val="0"/>
          <w:numId w:val="33"/>
        </w:numPr>
        <w:rPr>
          <w:lang w:val="pt-BR"/>
        </w:rPr>
      </w:pPr>
      <w:r>
        <w:rPr>
          <w:lang w:val="pt-BR"/>
        </w:rPr>
        <w:t>GETREVISIONNUMBER</w:t>
      </w:r>
    </w:p>
    <w:p w:rsidR="00156C35" w:rsidRDefault="00156C35" w:rsidP="00156C35">
      <w:pPr>
        <w:pStyle w:val="PargrafodaLista"/>
        <w:numPr>
          <w:ilvl w:val="1"/>
          <w:numId w:val="33"/>
        </w:numPr>
        <w:rPr>
          <w:lang w:val="pt-BR"/>
        </w:rPr>
      </w:pPr>
      <w:r>
        <w:rPr>
          <w:lang w:val="pt-BR"/>
        </w:rPr>
        <w:lastRenderedPageBreak/>
        <w:t>Obter o número da revisão</w:t>
      </w:r>
    </w:p>
    <w:p w:rsidR="004C3AE4" w:rsidRDefault="00635EEF" w:rsidP="004C3AE4">
      <w:pPr>
        <w:pStyle w:val="PargrafodaLista"/>
        <w:numPr>
          <w:ilvl w:val="0"/>
          <w:numId w:val="33"/>
        </w:numPr>
        <w:rPr>
          <w:lang w:val="pt-BR"/>
        </w:rPr>
      </w:pPr>
      <w:proofErr w:type="spellStart"/>
      <w:r w:rsidRPr="00617D4C">
        <w:rPr>
          <w:strike/>
          <w:lang w:val="pt-BR"/>
        </w:rPr>
        <w:t>Vehicles</w:t>
      </w:r>
      <w:proofErr w:type="spellEnd"/>
      <w:r w:rsidRPr="00617D4C">
        <w:rPr>
          <w:strike/>
          <w:lang w:val="pt-BR"/>
        </w:rPr>
        <w:t>/</w:t>
      </w:r>
      <w:r w:rsidR="004C3AE4" w:rsidRPr="00617D4C">
        <w:rPr>
          <w:strike/>
          <w:lang w:val="pt-BR"/>
        </w:rPr>
        <w:t>GETALL</w:t>
      </w:r>
      <w:r w:rsidRPr="00617D4C">
        <w:rPr>
          <w:strike/>
          <w:lang w:val="pt-BR"/>
        </w:rPr>
        <w:t xml:space="preserve"> ou</w:t>
      </w:r>
      <w:proofErr w:type="gramStart"/>
      <w:r w:rsidRPr="00617D4C">
        <w:rPr>
          <w:strike/>
          <w:lang w:val="pt-BR"/>
        </w:rPr>
        <w:t xml:space="preserve">  </w:t>
      </w:r>
      <w:proofErr w:type="gramEnd"/>
      <w:r w:rsidRPr="00617D4C">
        <w:rPr>
          <w:strike/>
          <w:lang w:val="pt-BR"/>
        </w:rPr>
        <w:t>Equipamentos/</w:t>
      </w:r>
      <w:proofErr w:type="spellStart"/>
      <w:r w:rsidRPr="00617D4C">
        <w:rPr>
          <w:strike/>
          <w:lang w:val="pt-BR"/>
        </w:rPr>
        <w:t>GetAll</w:t>
      </w:r>
      <w:proofErr w:type="spellEnd"/>
      <w:r w:rsidRPr="00617D4C">
        <w:rPr>
          <w:strike/>
          <w:lang w:val="pt-BR"/>
        </w:rPr>
        <w:t xml:space="preserve"> ou </w:t>
      </w:r>
      <w:proofErr w:type="spellStart"/>
      <w:r w:rsidRPr="00617D4C">
        <w:rPr>
          <w:strike/>
          <w:lang w:val="pt-BR"/>
        </w:rPr>
        <w:t>DadosTecnicos</w:t>
      </w:r>
      <w:proofErr w:type="spellEnd"/>
      <w:r w:rsidRPr="00617D4C">
        <w:rPr>
          <w:strike/>
          <w:lang w:val="pt-BR"/>
        </w:rPr>
        <w:t>/</w:t>
      </w:r>
      <w:proofErr w:type="spellStart"/>
      <w:r w:rsidRPr="00617D4C">
        <w:rPr>
          <w:strike/>
          <w:lang w:val="pt-BR"/>
        </w:rPr>
        <w:t>GetAll</w:t>
      </w:r>
      <w:proofErr w:type="spellEnd"/>
      <w:r w:rsidRPr="00617D4C">
        <w:rPr>
          <w:strike/>
          <w:lang w:val="pt-BR"/>
        </w:rPr>
        <w:t xml:space="preserve"> ou </w:t>
      </w:r>
      <w:proofErr w:type="spellStart"/>
      <w:r w:rsidRPr="00617D4C">
        <w:rPr>
          <w:strike/>
          <w:lang w:val="pt-BR"/>
        </w:rPr>
        <w:t>Combustivel</w:t>
      </w:r>
      <w:proofErr w:type="spellEnd"/>
      <w:r w:rsidRPr="00617D4C">
        <w:rPr>
          <w:strike/>
          <w:lang w:val="pt-BR"/>
        </w:rPr>
        <w:t>/</w:t>
      </w:r>
      <w:proofErr w:type="spellStart"/>
      <w:r w:rsidRPr="00617D4C">
        <w:rPr>
          <w:strike/>
          <w:lang w:val="pt-BR"/>
        </w:rPr>
        <w:t>GetAll</w:t>
      </w:r>
      <w:proofErr w:type="spellEnd"/>
      <w:r w:rsidR="00617D4C">
        <w:rPr>
          <w:lang w:val="pt-BR"/>
        </w:rPr>
        <w:t xml:space="preserve"> Dados/</w:t>
      </w:r>
      <w:proofErr w:type="spellStart"/>
      <w:r w:rsidR="00617D4C">
        <w:rPr>
          <w:lang w:val="pt-BR"/>
        </w:rPr>
        <w:t>GetAll</w:t>
      </w:r>
      <w:proofErr w:type="spellEnd"/>
    </w:p>
    <w:p w:rsidR="000108CA" w:rsidRPr="004C3AE4" w:rsidRDefault="000108CA" w:rsidP="000108CA">
      <w:pPr>
        <w:pStyle w:val="PargrafodaLista"/>
        <w:numPr>
          <w:ilvl w:val="1"/>
          <w:numId w:val="33"/>
        </w:numPr>
        <w:rPr>
          <w:lang w:val="pt-BR"/>
        </w:rPr>
      </w:pPr>
      <w:r>
        <w:rPr>
          <w:lang w:val="pt-BR"/>
        </w:rPr>
        <w:t xml:space="preserve">Recebe </w:t>
      </w:r>
      <w:proofErr w:type="spellStart"/>
      <w:r>
        <w:rPr>
          <w:lang w:val="pt-BR"/>
        </w:rPr>
        <w:t>token</w:t>
      </w:r>
      <w:proofErr w:type="spellEnd"/>
      <w:proofErr w:type="gramStart"/>
      <w:r>
        <w:rPr>
          <w:lang w:val="pt-BR"/>
        </w:rPr>
        <w:t xml:space="preserve">  </w:t>
      </w:r>
      <w:proofErr w:type="gramEnd"/>
      <w:r>
        <w:rPr>
          <w:lang w:val="pt-BR"/>
        </w:rPr>
        <w:t>e valida ele; se não estiver validado retorna acesso negado;</w:t>
      </w:r>
    </w:p>
    <w:p w:rsidR="004C3AE4" w:rsidRDefault="004C3AE4" w:rsidP="004C3AE4">
      <w:pPr>
        <w:pStyle w:val="PargrafodaLista"/>
        <w:numPr>
          <w:ilvl w:val="1"/>
          <w:numId w:val="33"/>
        </w:numPr>
        <w:rPr>
          <w:lang w:val="pt-BR"/>
        </w:rPr>
      </w:pPr>
      <w:r w:rsidRPr="004C3AE4">
        <w:rPr>
          <w:lang w:val="pt-BR"/>
        </w:rPr>
        <w:t xml:space="preserve">Criar estrutura </w:t>
      </w:r>
      <w:r>
        <w:rPr>
          <w:lang w:val="pt-BR"/>
        </w:rPr>
        <w:t xml:space="preserve">JSON </w:t>
      </w:r>
      <w:r w:rsidRPr="004C3AE4">
        <w:rPr>
          <w:lang w:val="pt-BR"/>
        </w:rPr>
        <w:t>de obtenção dos dados</w:t>
      </w:r>
    </w:p>
    <w:p w:rsidR="004C3AE4" w:rsidRDefault="004C3AE4" w:rsidP="004C3AE4">
      <w:pPr>
        <w:pStyle w:val="PargrafodaLista"/>
        <w:numPr>
          <w:ilvl w:val="1"/>
          <w:numId w:val="33"/>
        </w:numPr>
        <w:rPr>
          <w:lang w:val="pt-BR"/>
        </w:rPr>
      </w:pPr>
      <w:proofErr w:type="gramStart"/>
      <w:r>
        <w:rPr>
          <w:lang w:val="pt-BR"/>
        </w:rPr>
        <w:t>Implementar</w:t>
      </w:r>
      <w:proofErr w:type="gramEnd"/>
      <w:r>
        <w:rPr>
          <w:lang w:val="pt-BR"/>
        </w:rPr>
        <w:t xml:space="preserve"> método</w:t>
      </w:r>
    </w:p>
    <w:p w:rsidR="004C3AE4" w:rsidRDefault="006575A2" w:rsidP="004C3AE4">
      <w:pPr>
        <w:rPr>
          <w:lang w:val="pt-BR"/>
        </w:rPr>
      </w:pPr>
      <w:r>
        <w:rPr>
          <w:lang w:val="pt-BR"/>
        </w:rPr>
        <w:t>Servidor</w:t>
      </w:r>
    </w:p>
    <w:p w:rsidR="006575A2" w:rsidRDefault="006575A2" w:rsidP="006575A2">
      <w:pPr>
        <w:pStyle w:val="PargrafodaLista"/>
        <w:numPr>
          <w:ilvl w:val="0"/>
          <w:numId w:val="35"/>
        </w:numPr>
        <w:rPr>
          <w:lang w:val="pt-BR"/>
        </w:rPr>
      </w:pPr>
      <w:r>
        <w:rPr>
          <w:lang w:val="pt-BR"/>
        </w:rPr>
        <w:t>Restrição por IP:</w:t>
      </w:r>
    </w:p>
    <w:p w:rsidR="006575A2" w:rsidRDefault="006575A2" w:rsidP="006575A2">
      <w:pPr>
        <w:pStyle w:val="PargrafodaLista"/>
        <w:numPr>
          <w:ilvl w:val="1"/>
          <w:numId w:val="35"/>
        </w:numPr>
        <w:rPr>
          <w:lang w:val="pt-BR"/>
        </w:rPr>
      </w:pPr>
      <w:r>
        <w:rPr>
          <w:lang w:val="pt-BR"/>
        </w:rPr>
        <w:t>Criar uma nov</w:t>
      </w:r>
      <w:r w:rsidR="001D01B6" w:rsidRPr="006575A2">
        <w:rPr>
          <w:lang w:val="pt-BR"/>
        </w:rPr>
        <w:t xml:space="preserve">a porta </w:t>
      </w:r>
      <w:r>
        <w:rPr>
          <w:lang w:val="pt-BR"/>
        </w:rPr>
        <w:t>para o sistema no</w:t>
      </w:r>
      <w:r w:rsidR="001D01B6" w:rsidRPr="006575A2">
        <w:rPr>
          <w:lang w:val="pt-BR"/>
        </w:rPr>
        <w:t xml:space="preserve"> IIS ou</w:t>
      </w:r>
      <w:r>
        <w:rPr>
          <w:lang w:val="pt-BR"/>
        </w:rPr>
        <w:t>;</w:t>
      </w:r>
    </w:p>
    <w:p w:rsidR="00C57AAB" w:rsidRDefault="006575A2" w:rsidP="006575A2">
      <w:pPr>
        <w:pStyle w:val="PargrafodaLista"/>
        <w:numPr>
          <w:ilvl w:val="1"/>
          <w:numId w:val="35"/>
        </w:numPr>
        <w:rPr>
          <w:lang w:val="pt-BR"/>
        </w:rPr>
      </w:pPr>
      <w:r>
        <w:rPr>
          <w:lang w:val="pt-BR"/>
        </w:rPr>
        <w:t>Criar filtro no sistema</w:t>
      </w:r>
    </w:p>
    <w:p w:rsidR="006575A2" w:rsidRDefault="006575A2" w:rsidP="006575A2">
      <w:pPr>
        <w:pStyle w:val="PargrafodaLista"/>
        <w:numPr>
          <w:ilvl w:val="0"/>
          <w:numId w:val="35"/>
        </w:numPr>
        <w:rPr>
          <w:lang w:val="pt-BR"/>
        </w:rPr>
      </w:pPr>
      <w:r>
        <w:rPr>
          <w:lang w:val="pt-BR"/>
        </w:rPr>
        <w:t>Fazer homologação do sistema</w:t>
      </w:r>
    </w:p>
    <w:p w:rsidR="000B7507" w:rsidRDefault="000B7507" w:rsidP="000B7507">
      <w:pPr>
        <w:pStyle w:val="PargrafodaLista"/>
        <w:numPr>
          <w:ilvl w:val="1"/>
          <w:numId w:val="35"/>
        </w:numPr>
        <w:rPr>
          <w:lang w:val="pt-BR"/>
        </w:rPr>
      </w:pPr>
      <w:r>
        <w:rPr>
          <w:lang w:val="pt-BR"/>
        </w:rPr>
        <w:t xml:space="preserve">Publicação </w:t>
      </w:r>
    </w:p>
    <w:p w:rsidR="000B7507" w:rsidRDefault="000B7507" w:rsidP="000B7507">
      <w:pPr>
        <w:pStyle w:val="PargrafodaLista"/>
        <w:numPr>
          <w:ilvl w:val="1"/>
          <w:numId w:val="35"/>
        </w:numPr>
        <w:rPr>
          <w:lang w:val="pt-BR"/>
        </w:rPr>
      </w:pPr>
      <w:r>
        <w:rPr>
          <w:lang w:val="pt-BR"/>
        </w:rPr>
        <w:t>Testes finais</w:t>
      </w:r>
    </w:p>
    <w:p w:rsidR="002854E8" w:rsidRDefault="002854E8" w:rsidP="000B7507">
      <w:pPr>
        <w:pStyle w:val="PargrafodaLista"/>
        <w:numPr>
          <w:ilvl w:val="1"/>
          <w:numId w:val="35"/>
        </w:numPr>
        <w:rPr>
          <w:lang w:val="pt-BR"/>
        </w:rPr>
      </w:pPr>
      <w:r>
        <w:rPr>
          <w:lang w:val="pt-BR"/>
        </w:rPr>
        <w:t>Inserir dados de testes para público (</w:t>
      </w:r>
      <w:r w:rsidR="00921F3F">
        <w:rPr>
          <w:lang w:val="pt-BR"/>
        </w:rPr>
        <w:t>Cliente</w:t>
      </w:r>
      <w:r>
        <w:rPr>
          <w:lang w:val="pt-BR"/>
        </w:rPr>
        <w:t>)</w:t>
      </w:r>
      <w:r w:rsidR="00705038">
        <w:rPr>
          <w:lang w:val="pt-BR"/>
        </w:rPr>
        <w:t xml:space="preserve"> – Se possível enviar veículos que foram de exemplo</w:t>
      </w:r>
      <w:r w:rsidR="00195D75">
        <w:rPr>
          <w:lang w:val="pt-BR"/>
        </w:rPr>
        <w:t xml:space="preserve"> no dia 30/04/2014</w:t>
      </w:r>
    </w:p>
    <w:p w:rsidR="00B361AF" w:rsidRPr="00B361AF" w:rsidRDefault="00E03705" w:rsidP="00E03705">
      <w:pPr>
        <w:pStyle w:val="Ttulo1"/>
        <w:rPr>
          <w:lang w:val="pt-BR"/>
        </w:rPr>
      </w:pPr>
      <w:r>
        <w:rPr>
          <w:lang w:val="pt-BR"/>
        </w:rPr>
        <w:t>Envio de dados para o Servidor</w:t>
      </w:r>
    </w:p>
    <w:p w:rsidR="00B361AF" w:rsidRDefault="00563D03" w:rsidP="00B361AF">
      <w:pPr>
        <w:rPr>
          <w:lang w:val="pt-BR"/>
        </w:rPr>
      </w:pPr>
      <w:r>
        <w:rPr>
          <w:lang w:val="pt-BR"/>
        </w:rPr>
        <w:t>Envio automático para o Servidor</w:t>
      </w:r>
    </w:p>
    <w:p w:rsidR="00563D03" w:rsidRDefault="00563D03" w:rsidP="00563D03">
      <w:pPr>
        <w:pStyle w:val="PargrafodaLista"/>
        <w:numPr>
          <w:ilvl w:val="0"/>
          <w:numId w:val="37"/>
        </w:numPr>
        <w:rPr>
          <w:lang w:val="pt-BR"/>
        </w:rPr>
      </w:pPr>
      <w:r>
        <w:rPr>
          <w:lang w:val="pt-BR"/>
        </w:rPr>
        <w:t>Atualizar servidor após o env</w:t>
      </w:r>
      <w:r w:rsidR="00982372">
        <w:rPr>
          <w:lang w:val="pt-BR"/>
        </w:rPr>
        <w:t xml:space="preserve">io de atualização do </w:t>
      </w:r>
      <w:r w:rsidR="00921F3F">
        <w:rPr>
          <w:lang w:val="pt-BR"/>
        </w:rPr>
        <w:t>Sistema</w:t>
      </w:r>
      <w:r>
        <w:rPr>
          <w:lang w:val="pt-BR"/>
        </w:rPr>
        <w:t xml:space="preserve"> (como?</w:t>
      </w:r>
      <w:proofErr w:type="gramStart"/>
      <w:r>
        <w:rPr>
          <w:lang w:val="pt-BR"/>
        </w:rPr>
        <w:t>)</w:t>
      </w:r>
      <w:proofErr w:type="gramEnd"/>
    </w:p>
    <w:p w:rsidR="00563D03" w:rsidRDefault="00884929" w:rsidP="00563D03">
      <w:pPr>
        <w:rPr>
          <w:lang w:val="pt-BR"/>
        </w:rPr>
      </w:pPr>
      <w:r>
        <w:rPr>
          <w:lang w:val="pt-BR"/>
        </w:rPr>
        <w:t>Método de envio</w:t>
      </w:r>
    </w:p>
    <w:p w:rsidR="00884929" w:rsidRDefault="00884929" w:rsidP="00884929">
      <w:pPr>
        <w:pStyle w:val="PargrafodaLista"/>
        <w:numPr>
          <w:ilvl w:val="0"/>
          <w:numId w:val="37"/>
        </w:numPr>
        <w:rPr>
          <w:lang w:val="pt-BR"/>
        </w:rPr>
      </w:pPr>
      <w:r>
        <w:rPr>
          <w:lang w:val="pt-BR"/>
        </w:rPr>
        <w:t xml:space="preserve">Enviar </w:t>
      </w:r>
      <w:proofErr w:type="spellStart"/>
      <w:r>
        <w:rPr>
          <w:lang w:val="pt-BR"/>
        </w:rPr>
        <w:t>token</w:t>
      </w:r>
      <w:proofErr w:type="spellEnd"/>
    </w:p>
    <w:p w:rsidR="00884929" w:rsidRDefault="00884929" w:rsidP="00884929">
      <w:pPr>
        <w:pStyle w:val="PargrafodaLista"/>
        <w:numPr>
          <w:ilvl w:val="0"/>
          <w:numId w:val="37"/>
        </w:numPr>
        <w:rPr>
          <w:lang w:val="pt-BR"/>
        </w:rPr>
      </w:pPr>
      <w:r>
        <w:rPr>
          <w:lang w:val="pt-BR"/>
        </w:rPr>
        <w:t>Abrir revisão</w:t>
      </w:r>
    </w:p>
    <w:p w:rsidR="00655548" w:rsidRPr="00F97313" w:rsidRDefault="00655548" w:rsidP="00884929">
      <w:pPr>
        <w:pStyle w:val="PargrafodaLista"/>
        <w:numPr>
          <w:ilvl w:val="0"/>
          <w:numId w:val="37"/>
        </w:numPr>
        <w:rPr>
          <w:strike/>
          <w:lang w:val="pt-BR"/>
        </w:rPr>
      </w:pPr>
      <w:r w:rsidRPr="00F97313">
        <w:rPr>
          <w:strike/>
          <w:lang w:val="pt-BR"/>
        </w:rPr>
        <w:t>Enviar tabelas acessórias</w:t>
      </w:r>
    </w:p>
    <w:p w:rsidR="00655548" w:rsidRPr="00F97313" w:rsidRDefault="00655548" w:rsidP="00655548">
      <w:pPr>
        <w:pStyle w:val="PargrafodaLista"/>
        <w:numPr>
          <w:ilvl w:val="1"/>
          <w:numId w:val="37"/>
        </w:numPr>
        <w:rPr>
          <w:strike/>
          <w:lang w:val="pt-BR"/>
        </w:rPr>
      </w:pPr>
      <w:r w:rsidRPr="00F97313">
        <w:rPr>
          <w:strike/>
          <w:lang w:val="pt-BR"/>
        </w:rPr>
        <w:t>Equipamentos</w:t>
      </w:r>
    </w:p>
    <w:p w:rsidR="00655548" w:rsidRPr="00F97313" w:rsidRDefault="00655548" w:rsidP="00655548">
      <w:pPr>
        <w:pStyle w:val="PargrafodaLista"/>
        <w:numPr>
          <w:ilvl w:val="1"/>
          <w:numId w:val="37"/>
        </w:numPr>
        <w:rPr>
          <w:strike/>
          <w:lang w:val="pt-BR"/>
        </w:rPr>
      </w:pPr>
      <w:r w:rsidRPr="00F97313">
        <w:rPr>
          <w:strike/>
          <w:lang w:val="pt-BR"/>
        </w:rPr>
        <w:t>Dados técnicos</w:t>
      </w:r>
    </w:p>
    <w:p w:rsidR="00655548" w:rsidRPr="00F97313" w:rsidRDefault="00655548" w:rsidP="00655548">
      <w:pPr>
        <w:pStyle w:val="PargrafodaLista"/>
        <w:numPr>
          <w:ilvl w:val="1"/>
          <w:numId w:val="37"/>
        </w:numPr>
        <w:rPr>
          <w:strike/>
          <w:lang w:val="pt-BR"/>
        </w:rPr>
      </w:pPr>
      <w:r w:rsidRPr="00F97313">
        <w:rPr>
          <w:strike/>
          <w:lang w:val="pt-BR"/>
        </w:rPr>
        <w:t>Combustível</w:t>
      </w:r>
    </w:p>
    <w:p w:rsidR="00884929" w:rsidRDefault="00884929" w:rsidP="00884929">
      <w:pPr>
        <w:pStyle w:val="PargrafodaLista"/>
        <w:numPr>
          <w:ilvl w:val="0"/>
          <w:numId w:val="37"/>
        </w:numPr>
        <w:rPr>
          <w:lang w:val="pt-BR"/>
        </w:rPr>
      </w:pPr>
      <w:r>
        <w:rPr>
          <w:lang w:val="pt-BR"/>
        </w:rPr>
        <w:t xml:space="preserve">Enviar dados </w:t>
      </w:r>
      <w:r w:rsidRPr="00F97313">
        <w:rPr>
          <w:strike/>
          <w:lang w:val="pt-BR"/>
        </w:rPr>
        <w:t>de todos os veículos</w:t>
      </w:r>
      <w:r>
        <w:rPr>
          <w:lang w:val="pt-BR"/>
        </w:rPr>
        <w:t xml:space="preserve"> (no formato JSON completo definido acima)</w:t>
      </w:r>
    </w:p>
    <w:p w:rsidR="00884929" w:rsidRDefault="00884929" w:rsidP="00884929">
      <w:pPr>
        <w:pStyle w:val="PargrafodaLista"/>
        <w:numPr>
          <w:ilvl w:val="0"/>
          <w:numId w:val="37"/>
        </w:numPr>
        <w:rPr>
          <w:lang w:val="pt-BR"/>
        </w:rPr>
      </w:pPr>
      <w:r>
        <w:rPr>
          <w:lang w:val="pt-BR"/>
        </w:rPr>
        <w:t>Fecha revisão</w:t>
      </w:r>
    </w:p>
    <w:p w:rsidR="00983B37" w:rsidRDefault="001E16FD" w:rsidP="00983B37">
      <w:pPr>
        <w:rPr>
          <w:lang w:val="pt-BR"/>
        </w:rPr>
      </w:pPr>
      <w:r>
        <w:rPr>
          <w:lang w:val="pt-BR"/>
        </w:rPr>
        <w:t>Método</w:t>
      </w:r>
      <w:r w:rsidR="00921F3F">
        <w:rPr>
          <w:lang w:val="pt-BR"/>
        </w:rPr>
        <w:t>s de administração do Servidor</w:t>
      </w:r>
      <w:proofErr w:type="gramStart"/>
      <w:r w:rsidR="00921F3F">
        <w:rPr>
          <w:lang w:val="pt-BR"/>
        </w:rPr>
        <w:t xml:space="preserve"> </w:t>
      </w:r>
      <w:r w:rsidR="00D77D8D">
        <w:rPr>
          <w:lang w:val="pt-BR"/>
        </w:rPr>
        <w:t xml:space="preserve"> </w:t>
      </w:r>
      <w:proofErr w:type="gramEnd"/>
      <w:r w:rsidR="00D77D8D">
        <w:rPr>
          <w:lang w:val="pt-BR"/>
        </w:rPr>
        <w:t>(Faz parte de finalização e testes)</w:t>
      </w:r>
    </w:p>
    <w:p w:rsidR="001E16FD" w:rsidRPr="001E16FD" w:rsidRDefault="001E16FD" w:rsidP="001E16FD">
      <w:pPr>
        <w:pStyle w:val="PargrafodaLista"/>
        <w:numPr>
          <w:ilvl w:val="0"/>
          <w:numId w:val="39"/>
        </w:numPr>
        <w:rPr>
          <w:lang w:val="pt-BR"/>
        </w:rPr>
      </w:pPr>
      <w:r w:rsidRPr="001E16FD">
        <w:rPr>
          <w:lang w:val="pt-BR"/>
        </w:rPr>
        <w:t>Criar página de sistemas (listagem, e</w:t>
      </w:r>
      <w:bookmarkStart w:id="1" w:name="_GoBack"/>
      <w:bookmarkEnd w:id="1"/>
      <w:r w:rsidRPr="001E16FD">
        <w:rPr>
          <w:lang w:val="pt-BR"/>
        </w:rPr>
        <w:t>dição e exclusão</w:t>
      </w:r>
      <w:proofErr w:type="gramStart"/>
      <w:r w:rsidRPr="001E16FD">
        <w:rPr>
          <w:lang w:val="pt-BR"/>
        </w:rPr>
        <w:t>)</w:t>
      </w:r>
      <w:proofErr w:type="gramEnd"/>
    </w:p>
    <w:p w:rsidR="00F97313" w:rsidRDefault="00F97313" w:rsidP="001E16FD">
      <w:pPr>
        <w:pStyle w:val="PargrafodaLista"/>
        <w:numPr>
          <w:ilvl w:val="0"/>
          <w:numId w:val="39"/>
        </w:numPr>
        <w:rPr>
          <w:lang w:val="pt-BR"/>
        </w:rPr>
      </w:pPr>
      <w:r>
        <w:rPr>
          <w:lang w:val="pt-BR"/>
        </w:rPr>
        <w:t>Criar páginas de usuários</w:t>
      </w:r>
    </w:p>
    <w:p w:rsidR="00F97313" w:rsidRDefault="00F97313" w:rsidP="001E16FD">
      <w:pPr>
        <w:pStyle w:val="PargrafodaLista"/>
        <w:numPr>
          <w:ilvl w:val="0"/>
          <w:numId w:val="39"/>
        </w:numPr>
        <w:rPr>
          <w:lang w:val="pt-BR"/>
        </w:rPr>
      </w:pPr>
      <w:r>
        <w:rPr>
          <w:lang w:val="pt-BR"/>
        </w:rPr>
        <w:t xml:space="preserve">Criar página de grupos de acesso de </w:t>
      </w:r>
      <w:proofErr w:type="spellStart"/>
      <w:r>
        <w:rPr>
          <w:lang w:val="pt-BR"/>
        </w:rPr>
        <w:t>URLs</w:t>
      </w:r>
      <w:proofErr w:type="spellEnd"/>
    </w:p>
    <w:p w:rsidR="00F97313" w:rsidRDefault="00F97313" w:rsidP="00F97313">
      <w:pPr>
        <w:pStyle w:val="PargrafodaLista"/>
        <w:numPr>
          <w:ilvl w:val="0"/>
          <w:numId w:val="39"/>
        </w:numPr>
        <w:rPr>
          <w:lang w:val="pt-BR"/>
        </w:rPr>
      </w:pPr>
      <w:r w:rsidRPr="001E16FD">
        <w:rPr>
          <w:lang w:val="pt-BR"/>
        </w:rPr>
        <w:t xml:space="preserve">Criar páginas de acesso </w:t>
      </w:r>
      <w:r w:rsidRPr="00F97313">
        <w:rPr>
          <w:strike/>
          <w:lang w:val="pt-BR"/>
        </w:rPr>
        <w:t>de URLS</w:t>
      </w:r>
      <w:r w:rsidRPr="00F97313">
        <w:rPr>
          <w:lang w:val="pt-BR"/>
        </w:rPr>
        <w:t xml:space="preserve"> usuário / grupo</w:t>
      </w:r>
    </w:p>
    <w:p w:rsidR="001E16FD" w:rsidRPr="0082308C" w:rsidRDefault="001E16FD" w:rsidP="001E16FD">
      <w:pPr>
        <w:rPr>
          <w:lang w:val="pt-BR"/>
        </w:rPr>
      </w:pPr>
    </w:p>
    <w:sectPr w:rsidR="001E16FD" w:rsidRPr="0082308C" w:rsidSect="00353D87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7578" w:rsidRDefault="008E7578">
      <w:pPr>
        <w:spacing w:after="0" w:line="240" w:lineRule="auto"/>
      </w:pPr>
      <w:r>
        <w:separator/>
      </w:r>
    </w:p>
  </w:endnote>
  <w:endnote w:type="continuationSeparator" w:id="0">
    <w:p w:rsidR="008E7578" w:rsidRDefault="008E7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7578" w:rsidRDefault="008E7578">
      <w:pPr>
        <w:spacing w:after="0" w:line="240" w:lineRule="auto"/>
      </w:pPr>
      <w:r>
        <w:separator/>
      </w:r>
    </w:p>
  </w:footnote>
  <w:footnote w:type="continuationSeparator" w:id="0">
    <w:p w:rsidR="008E7578" w:rsidRDefault="008E7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908" w:type="pct"/>
      <w:tblInd w:w="1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2680"/>
      <w:gridCol w:w="8598"/>
    </w:tblGrid>
    <w:tr w:rsidR="005B0737" w:rsidTr="00921F3F">
      <w:tc>
        <w:tcPr>
          <w:tcW w:w="1188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solid" w:color="FFFFFF" w:fill="FFFFFF"/>
          <w:tcMar>
            <w:top w:w="85" w:type="dxa"/>
            <w:left w:w="85" w:type="dxa"/>
            <w:bottom w:w="85" w:type="dxa"/>
            <w:right w:w="85" w:type="dxa"/>
          </w:tcMar>
        </w:tcPr>
        <w:p w:rsidR="005B0737" w:rsidRDefault="00921F3F">
          <w:pPr>
            <w:spacing w:after="0" w:line="240" w:lineRule="auto"/>
          </w:pPr>
          <w:r>
            <w:t>LOGO</w:t>
          </w:r>
        </w:p>
        <w:p w:rsidR="00921F3F" w:rsidRDefault="00921F3F">
          <w:pPr>
            <w:spacing w:after="0" w:line="240" w:lineRule="auto"/>
          </w:pPr>
          <w:r>
            <w:t>DA</w:t>
          </w:r>
        </w:p>
        <w:p w:rsidR="00921F3F" w:rsidRPr="00551147" w:rsidRDefault="00921F3F">
          <w:pPr>
            <w:spacing w:after="0" w:line="240" w:lineRule="auto"/>
          </w:pPr>
          <w:r>
            <w:t>EMPRESA</w:t>
          </w:r>
        </w:p>
      </w:tc>
      <w:tc>
        <w:tcPr>
          <w:tcW w:w="0" w:type="auto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B0737" w:rsidRPr="00551147" w:rsidRDefault="00C57E93">
          <w:pPr>
            <w:spacing w:after="0"/>
            <w:jc w:val="center"/>
          </w:pPr>
          <w:r>
            <w:rPr>
              <w:rFonts w:eastAsia="Calibri" w:cs="Calibri"/>
              <w:b/>
              <w:bCs/>
              <w:color w:val="0B5394"/>
              <w:sz w:val="36"/>
              <w:szCs w:val="36"/>
            </w:rPr>
            <w:t>&lt;</w:t>
          </w:r>
          <w:proofErr w:type="spellStart"/>
          <w:r>
            <w:rPr>
              <w:rFonts w:eastAsia="Calibri" w:cs="Calibri"/>
              <w:b/>
              <w:bCs/>
              <w:color w:val="0B5394"/>
              <w:sz w:val="36"/>
              <w:szCs w:val="36"/>
            </w:rPr>
            <w:t>Titulo</w:t>
          </w:r>
          <w:proofErr w:type="spellEnd"/>
          <w:r>
            <w:rPr>
              <w:rFonts w:eastAsia="Calibri" w:cs="Calibri"/>
              <w:b/>
              <w:bCs/>
              <w:color w:val="0B5394"/>
              <w:sz w:val="36"/>
              <w:szCs w:val="36"/>
            </w:rPr>
            <w:t>&gt;</w:t>
          </w:r>
        </w:p>
        <w:p w:rsidR="005B0737" w:rsidRDefault="00C57E93" w:rsidP="00C57E93">
          <w:pPr>
            <w:jc w:val="center"/>
            <w:rPr>
              <w:rFonts w:eastAsia="Calibri" w:cs="Calibri"/>
              <w:b/>
              <w:bCs/>
              <w:color w:val="0B5394"/>
              <w:sz w:val="24"/>
              <w:szCs w:val="24"/>
            </w:rPr>
          </w:pPr>
          <w:r>
            <w:rPr>
              <w:rFonts w:eastAsia="Calibri" w:cs="Calibri"/>
              <w:b/>
              <w:bCs/>
              <w:color w:val="0B5394"/>
              <w:sz w:val="24"/>
              <w:szCs w:val="24"/>
            </w:rPr>
            <w:t>&lt;Data&gt;</w:t>
          </w:r>
          <w:r w:rsidR="005B0737">
            <w:rPr>
              <w:rFonts w:eastAsia="Calibri" w:cs="Calibri"/>
              <w:b/>
              <w:bCs/>
              <w:color w:val="0B5394"/>
              <w:sz w:val="24"/>
              <w:szCs w:val="24"/>
            </w:rPr>
            <w:t xml:space="preserve"> (</w:t>
          </w:r>
          <w:proofErr w:type="spellStart"/>
          <w:r>
            <w:rPr>
              <w:rFonts w:eastAsia="Calibri" w:cs="Calibri"/>
              <w:b/>
              <w:bCs/>
              <w:color w:val="0B5394"/>
              <w:sz w:val="24"/>
              <w:szCs w:val="24"/>
            </w:rPr>
            <w:t>Hora</w:t>
          </w:r>
          <w:proofErr w:type="spellEnd"/>
          <w:r w:rsidR="005B0737">
            <w:rPr>
              <w:rFonts w:eastAsia="Calibri" w:cs="Calibri"/>
              <w:b/>
              <w:bCs/>
              <w:color w:val="0B5394"/>
              <w:sz w:val="24"/>
              <w:szCs w:val="24"/>
            </w:rPr>
            <w:t>)</w:t>
          </w:r>
        </w:p>
      </w:tc>
    </w:tr>
  </w:tbl>
  <w:p w:rsidR="005B0737" w:rsidRDefault="005B0737">
    <w:pPr>
      <w:spacing w:after="0" w:line="240" w:lineRule="aut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72CA0B3A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0F52FEAE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217A9246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E9DE7288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693CC30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14B4B20E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6464D76A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A1908862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99EA50D2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1">
    <w:nsid w:val="00000002"/>
    <w:multiLevelType w:val="hybridMultilevel"/>
    <w:tmpl w:val="00000002"/>
    <w:lvl w:ilvl="0" w:tplc="A36E5762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BF663286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96BAD982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DA1CF4DE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7EC0ECF2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C4F2257E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996E9AFC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5C1ABC96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61B6E3DC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2">
    <w:nsid w:val="00000003"/>
    <w:multiLevelType w:val="hybridMultilevel"/>
    <w:tmpl w:val="00000003"/>
    <w:lvl w:ilvl="0" w:tplc="6CCEB11C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F6E42922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570E1AAA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549EA47E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E182DC7A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C4B86848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F9B641D2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8E76B552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846CCD24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3">
    <w:nsid w:val="00000004"/>
    <w:multiLevelType w:val="hybridMultilevel"/>
    <w:tmpl w:val="00000004"/>
    <w:lvl w:ilvl="0" w:tplc="6F487802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8A6CDF34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8BB407EA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EBF26246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89A401B0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3D4624B4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967A564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2200CC86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DDF6D5FC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4">
    <w:nsid w:val="00000005"/>
    <w:multiLevelType w:val="hybridMultilevel"/>
    <w:tmpl w:val="00000005"/>
    <w:lvl w:ilvl="0" w:tplc="3C54DC46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F3245DE2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1EB42720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50E4B25A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BD5C0E9E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20F0F702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92369324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3FA05162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70587062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5">
    <w:nsid w:val="00000006"/>
    <w:multiLevelType w:val="hybridMultilevel"/>
    <w:tmpl w:val="00000006"/>
    <w:lvl w:ilvl="0" w:tplc="0188FE06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F8D4A02E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B21C8DA2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E6FE4134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CB6805C8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30A8F9E8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E15E748E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F274E22C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6400ACF6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6">
    <w:nsid w:val="00000007"/>
    <w:multiLevelType w:val="hybridMultilevel"/>
    <w:tmpl w:val="00000007"/>
    <w:lvl w:ilvl="0" w:tplc="271A75E6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87D8070C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D626EC74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D9C03A1C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B0D6AECE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C4903992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04AEE21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FC8E6E06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52109D2E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7">
    <w:nsid w:val="00000008"/>
    <w:multiLevelType w:val="hybridMultilevel"/>
    <w:tmpl w:val="00000008"/>
    <w:lvl w:ilvl="0" w:tplc="BF70E1AE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9236A812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2314087A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7FB60B9A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5C72ECB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69AECA38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4112CF4C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14AC6B8E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C66CB3FE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8">
    <w:nsid w:val="00000009"/>
    <w:multiLevelType w:val="hybridMultilevel"/>
    <w:tmpl w:val="00000009"/>
    <w:lvl w:ilvl="0" w:tplc="DB8C465C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ADAC2BB6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30885EA8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BA026DDC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164CABCC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593E2CFA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E4006E3A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20FA8EAC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F034899E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9">
    <w:nsid w:val="01FB1CE4"/>
    <w:multiLevelType w:val="hybridMultilevel"/>
    <w:tmpl w:val="FD4020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6050C7F"/>
    <w:multiLevelType w:val="hybridMultilevel"/>
    <w:tmpl w:val="43848B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6727890"/>
    <w:multiLevelType w:val="hybridMultilevel"/>
    <w:tmpl w:val="A7FE40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DFD5451"/>
    <w:multiLevelType w:val="hybridMultilevel"/>
    <w:tmpl w:val="0E80BD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01E7234"/>
    <w:multiLevelType w:val="hybridMultilevel"/>
    <w:tmpl w:val="2DAC9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BC04A32"/>
    <w:multiLevelType w:val="hybridMultilevel"/>
    <w:tmpl w:val="803620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C675102"/>
    <w:multiLevelType w:val="hybridMultilevel"/>
    <w:tmpl w:val="F7F63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F1F1883"/>
    <w:multiLevelType w:val="hybridMultilevel"/>
    <w:tmpl w:val="2A4286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5D612D"/>
    <w:multiLevelType w:val="hybridMultilevel"/>
    <w:tmpl w:val="56CC3C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79B2EFB"/>
    <w:multiLevelType w:val="hybridMultilevel"/>
    <w:tmpl w:val="DA30F2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8102D55"/>
    <w:multiLevelType w:val="hybridMultilevel"/>
    <w:tmpl w:val="6B2E66A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F731B62"/>
    <w:multiLevelType w:val="hybridMultilevel"/>
    <w:tmpl w:val="2A94F5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B57103"/>
    <w:multiLevelType w:val="hybridMultilevel"/>
    <w:tmpl w:val="BDD05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3CB3721"/>
    <w:multiLevelType w:val="hybridMultilevel"/>
    <w:tmpl w:val="DF0417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AA0539D"/>
    <w:multiLevelType w:val="hybridMultilevel"/>
    <w:tmpl w:val="EAA45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D397FB0"/>
    <w:multiLevelType w:val="hybridMultilevel"/>
    <w:tmpl w:val="C4F804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F305D28"/>
    <w:multiLevelType w:val="hybridMultilevel"/>
    <w:tmpl w:val="342E1C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6D197B"/>
    <w:multiLevelType w:val="hybridMultilevel"/>
    <w:tmpl w:val="D26AB5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273009C"/>
    <w:multiLevelType w:val="hybridMultilevel"/>
    <w:tmpl w:val="5E02FE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B617A35"/>
    <w:multiLevelType w:val="hybridMultilevel"/>
    <w:tmpl w:val="6B2E66A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E6653B0"/>
    <w:multiLevelType w:val="hybridMultilevel"/>
    <w:tmpl w:val="583EC9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5C23F0"/>
    <w:multiLevelType w:val="hybridMultilevel"/>
    <w:tmpl w:val="B8065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1C6E0E"/>
    <w:multiLevelType w:val="hybridMultilevel"/>
    <w:tmpl w:val="A9B40E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5A2E4F"/>
    <w:multiLevelType w:val="hybridMultilevel"/>
    <w:tmpl w:val="578E6C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1456C66"/>
    <w:multiLevelType w:val="hybridMultilevel"/>
    <w:tmpl w:val="85768C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4E69EB"/>
    <w:multiLevelType w:val="hybridMultilevel"/>
    <w:tmpl w:val="4AD075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5C7DA5"/>
    <w:multiLevelType w:val="hybridMultilevel"/>
    <w:tmpl w:val="CAE0AB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B7E1AC7"/>
    <w:multiLevelType w:val="hybridMultilevel"/>
    <w:tmpl w:val="93D83E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8D85082"/>
    <w:multiLevelType w:val="hybridMultilevel"/>
    <w:tmpl w:val="91A03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E723E09"/>
    <w:multiLevelType w:val="hybridMultilevel"/>
    <w:tmpl w:val="801C32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EE44846"/>
    <w:multiLevelType w:val="hybridMultilevel"/>
    <w:tmpl w:val="ADC4EA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8"/>
  </w:num>
  <w:num w:numId="11">
    <w:abstractNumId w:val="28"/>
  </w:num>
  <w:num w:numId="12">
    <w:abstractNumId w:val="19"/>
  </w:num>
  <w:num w:numId="13">
    <w:abstractNumId w:val="34"/>
  </w:num>
  <w:num w:numId="14">
    <w:abstractNumId w:val="38"/>
  </w:num>
  <w:num w:numId="15">
    <w:abstractNumId w:val="13"/>
  </w:num>
  <w:num w:numId="16">
    <w:abstractNumId w:val="25"/>
  </w:num>
  <w:num w:numId="17">
    <w:abstractNumId w:val="22"/>
  </w:num>
  <w:num w:numId="18">
    <w:abstractNumId w:val="33"/>
  </w:num>
  <w:num w:numId="19">
    <w:abstractNumId w:val="20"/>
  </w:num>
  <w:num w:numId="20">
    <w:abstractNumId w:val="29"/>
  </w:num>
  <w:num w:numId="21">
    <w:abstractNumId w:val="12"/>
  </w:num>
  <w:num w:numId="22">
    <w:abstractNumId w:val="17"/>
  </w:num>
  <w:num w:numId="23">
    <w:abstractNumId w:val="27"/>
  </w:num>
  <w:num w:numId="24">
    <w:abstractNumId w:val="9"/>
  </w:num>
  <w:num w:numId="25">
    <w:abstractNumId w:val="10"/>
  </w:num>
  <w:num w:numId="26">
    <w:abstractNumId w:val="36"/>
  </w:num>
  <w:num w:numId="27">
    <w:abstractNumId w:val="11"/>
  </w:num>
  <w:num w:numId="28">
    <w:abstractNumId w:val="14"/>
  </w:num>
  <w:num w:numId="29">
    <w:abstractNumId w:val="32"/>
  </w:num>
  <w:num w:numId="30">
    <w:abstractNumId w:val="21"/>
  </w:num>
  <w:num w:numId="31">
    <w:abstractNumId w:val="15"/>
  </w:num>
  <w:num w:numId="32">
    <w:abstractNumId w:val="31"/>
  </w:num>
  <w:num w:numId="33">
    <w:abstractNumId w:val="24"/>
  </w:num>
  <w:num w:numId="34">
    <w:abstractNumId w:val="30"/>
  </w:num>
  <w:num w:numId="35">
    <w:abstractNumId w:val="16"/>
  </w:num>
  <w:num w:numId="36">
    <w:abstractNumId w:val="35"/>
  </w:num>
  <w:num w:numId="37">
    <w:abstractNumId w:val="26"/>
  </w:num>
  <w:num w:numId="38">
    <w:abstractNumId w:val="23"/>
  </w:num>
  <w:num w:numId="39">
    <w:abstractNumId w:val="37"/>
  </w:num>
  <w:num w:numId="40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/>
  <w:rsids>
    <w:rsidRoot w:val="00A77B3E"/>
    <w:rsid w:val="000059D0"/>
    <w:rsid w:val="000108CA"/>
    <w:rsid w:val="0001387A"/>
    <w:rsid w:val="000327A3"/>
    <w:rsid w:val="00046D78"/>
    <w:rsid w:val="000A2BE0"/>
    <w:rsid w:val="000A4620"/>
    <w:rsid w:val="000A5F19"/>
    <w:rsid w:val="000B7507"/>
    <w:rsid w:val="0010703D"/>
    <w:rsid w:val="00110271"/>
    <w:rsid w:val="00130C7B"/>
    <w:rsid w:val="00131B64"/>
    <w:rsid w:val="00156C35"/>
    <w:rsid w:val="00192C26"/>
    <w:rsid w:val="00195D75"/>
    <w:rsid w:val="001A3363"/>
    <w:rsid w:val="001A55DB"/>
    <w:rsid w:val="001A643B"/>
    <w:rsid w:val="001B507C"/>
    <w:rsid w:val="001D01B6"/>
    <w:rsid w:val="001E0F4B"/>
    <w:rsid w:val="001E16FD"/>
    <w:rsid w:val="001F3977"/>
    <w:rsid w:val="002033B9"/>
    <w:rsid w:val="002159D3"/>
    <w:rsid w:val="002359B9"/>
    <w:rsid w:val="00237C46"/>
    <w:rsid w:val="00247632"/>
    <w:rsid w:val="002742F5"/>
    <w:rsid w:val="002841E7"/>
    <w:rsid w:val="002854E8"/>
    <w:rsid w:val="002A3D7C"/>
    <w:rsid w:val="002B35EC"/>
    <w:rsid w:val="002C1CCE"/>
    <w:rsid w:val="002D5E24"/>
    <w:rsid w:val="003106F9"/>
    <w:rsid w:val="003147BC"/>
    <w:rsid w:val="00353D87"/>
    <w:rsid w:val="00371602"/>
    <w:rsid w:val="00376E44"/>
    <w:rsid w:val="003A27A7"/>
    <w:rsid w:val="003D18F2"/>
    <w:rsid w:val="003F042E"/>
    <w:rsid w:val="00433088"/>
    <w:rsid w:val="00484B2B"/>
    <w:rsid w:val="004C1E6B"/>
    <w:rsid w:val="004C3AE4"/>
    <w:rsid w:val="004D119E"/>
    <w:rsid w:val="00505B6B"/>
    <w:rsid w:val="0054168B"/>
    <w:rsid w:val="00551147"/>
    <w:rsid w:val="00563D03"/>
    <w:rsid w:val="00576921"/>
    <w:rsid w:val="00593B9F"/>
    <w:rsid w:val="005B0737"/>
    <w:rsid w:val="005B6013"/>
    <w:rsid w:val="005B612E"/>
    <w:rsid w:val="005B624F"/>
    <w:rsid w:val="005C38F4"/>
    <w:rsid w:val="005D1656"/>
    <w:rsid w:val="005D22F5"/>
    <w:rsid w:val="005E7487"/>
    <w:rsid w:val="00610EF2"/>
    <w:rsid w:val="00617D4C"/>
    <w:rsid w:val="00627CC7"/>
    <w:rsid w:val="00635EEF"/>
    <w:rsid w:val="006425F3"/>
    <w:rsid w:val="00655548"/>
    <w:rsid w:val="006575A2"/>
    <w:rsid w:val="00662283"/>
    <w:rsid w:val="00667B21"/>
    <w:rsid w:val="006934B0"/>
    <w:rsid w:val="006A12DC"/>
    <w:rsid w:val="006A263C"/>
    <w:rsid w:val="006B36C1"/>
    <w:rsid w:val="006C4078"/>
    <w:rsid w:val="006F414B"/>
    <w:rsid w:val="00705038"/>
    <w:rsid w:val="00712E73"/>
    <w:rsid w:val="00715E39"/>
    <w:rsid w:val="00745BF2"/>
    <w:rsid w:val="00772CAF"/>
    <w:rsid w:val="007D7073"/>
    <w:rsid w:val="007E0893"/>
    <w:rsid w:val="007E26FE"/>
    <w:rsid w:val="007F16FB"/>
    <w:rsid w:val="00802A2A"/>
    <w:rsid w:val="0082308C"/>
    <w:rsid w:val="00824844"/>
    <w:rsid w:val="0083254B"/>
    <w:rsid w:val="008332A4"/>
    <w:rsid w:val="00847845"/>
    <w:rsid w:val="00854E59"/>
    <w:rsid w:val="0086030A"/>
    <w:rsid w:val="0088369E"/>
    <w:rsid w:val="00884929"/>
    <w:rsid w:val="008C02C7"/>
    <w:rsid w:val="008D560D"/>
    <w:rsid w:val="008D7FCB"/>
    <w:rsid w:val="008E7578"/>
    <w:rsid w:val="009060D0"/>
    <w:rsid w:val="009108DB"/>
    <w:rsid w:val="009202DF"/>
    <w:rsid w:val="00921F3F"/>
    <w:rsid w:val="00927499"/>
    <w:rsid w:val="0097101D"/>
    <w:rsid w:val="00974127"/>
    <w:rsid w:val="00982372"/>
    <w:rsid w:val="00983B37"/>
    <w:rsid w:val="00992D79"/>
    <w:rsid w:val="009A1FF8"/>
    <w:rsid w:val="009B1115"/>
    <w:rsid w:val="009B37D5"/>
    <w:rsid w:val="009B3E56"/>
    <w:rsid w:val="009E252A"/>
    <w:rsid w:val="009E7001"/>
    <w:rsid w:val="009F20DF"/>
    <w:rsid w:val="00A50D86"/>
    <w:rsid w:val="00A65C8C"/>
    <w:rsid w:val="00A734D6"/>
    <w:rsid w:val="00A77B3E"/>
    <w:rsid w:val="00A81B52"/>
    <w:rsid w:val="00A9292E"/>
    <w:rsid w:val="00AB6357"/>
    <w:rsid w:val="00AC5D61"/>
    <w:rsid w:val="00AD0BDC"/>
    <w:rsid w:val="00B361AF"/>
    <w:rsid w:val="00B372E3"/>
    <w:rsid w:val="00B41368"/>
    <w:rsid w:val="00B47EEF"/>
    <w:rsid w:val="00B51D93"/>
    <w:rsid w:val="00B5570A"/>
    <w:rsid w:val="00B67450"/>
    <w:rsid w:val="00BC487A"/>
    <w:rsid w:val="00BF0C19"/>
    <w:rsid w:val="00C37F38"/>
    <w:rsid w:val="00C51AAD"/>
    <w:rsid w:val="00C57AAB"/>
    <w:rsid w:val="00C57E93"/>
    <w:rsid w:val="00C74AB6"/>
    <w:rsid w:val="00C93389"/>
    <w:rsid w:val="00C94219"/>
    <w:rsid w:val="00CB1FA1"/>
    <w:rsid w:val="00CB5978"/>
    <w:rsid w:val="00CD7958"/>
    <w:rsid w:val="00CF0888"/>
    <w:rsid w:val="00D00F9A"/>
    <w:rsid w:val="00D31261"/>
    <w:rsid w:val="00D34C7C"/>
    <w:rsid w:val="00D40DB2"/>
    <w:rsid w:val="00D477DB"/>
    <w:rsid w:val="00D52EC0"/>
    <w:rsid w:val="00D62A1B"/>
    <w:rsid w:val="00D77D8D"/>
    <w:rsid w:val="00D8232A"/>
    <w:rsid w:val="00D84BF6"/>
    <w:rsid w:val="00D858C2"/>
    <w:rsid w:val="00DA0419"/>
    <w:rsid w:val="00DB6688"/>
    <w:rsid w:val="00DC6FC3"/>
    <w:rsid w:val="00E00546"/>
    <w:rsid w:val="00E03705"/>
    <w:rsid w:val="00E2438C"/>
    <w:rsid w:val="00E30EFD"/>
    <w:rsid w:val="00E4450B"/>
    <w:rsid w:val="00E44B12"/>
    <w:rsid w:val="00E55E7F"/>
    <w:rsid w:val="00E72203"/>
    <w:rsid w:val="00E7596B"/>
    <w:rsid w:val="00E90BE6"/>
    <w:rsid w:val="00E928E6"/>
    <w:rsid w:val="00E944D3"/>
    <w:rsid w:val="00EA2DEB"/>
    <w:rsid w:val="00EE4597"/>
    <w:rsid w:val="00EE4A72"/>
    <w:rsid w:val="00EF4971"/>
    <w:rsid w:val="00EF4BC5"/>
    <w:rsid w:val="00F13772"/>
    <w:rsid w:val="00F4676F"/>
    <w:rsid w:val="00F823C2"/>
    <w:rsid w:val="00F83303"/>
    <w:rsid w:val="00F927B7"/>
    <w:rsid w:val="00F9696F"/>
    <w:rsid w:val="00F97313"/>
    <w:rsid w:val="00FA4E97"/>
    <w:rsid w:val="00FC2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27CC7"/>
    <w:pPr>
      <w:spacing w:after="200" w:line="276" w:lineRule="auto"/>
    </w:pPr>
    <w:rPr>
      <w:sz w:val="22"/>
      <w:szCs w:val="22"/>
      <w:lang w:val="en-US" w:eastAsia="en-US"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627CC7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27CC7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27CC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27CC7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27CC7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627CC7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7CC7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7CC7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7CC7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27CC7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7CC7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paragraph" w:styleId="Cabealho">
    <w:name w:val="header"/>
    <w:basedOn w:val="Normal"/>
    <w:link w:val="CabealhoChar"/>
    <w:rsid w:val="00B5570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B5570A"/>
    <w:rPr>
      <w:rFonts w:ascii="Arial" w:eastAsia="Arial" w:hAnsi="Arial" w:cs="Arial"/>
      <w:color w:val="000000"/>
      <w:sz w:val="22"/>
      <w:szCs w:val="22"/>
    </w:rPr>
  </w:style>
  <w:style w:type="paragraph" w:styleId="Rodap">
    <w:name w:val="footer"/>
    <w:basedOn w:val="Normal"/>
    <w:link w:val="RodapChar"/>
    <w:rsid w:val="00B5570A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B5570A"/>
    <w:rPr>
      <w:rFonts w:ascii="Arial" w:eastAsia="Arial" w:hAnsi="Arial" w:cs="Arial"/>
      <w:color w:val="000000"/>
      <w:sz w:val="22"/>
      <w:szCs w:val="22"/>
    </w:rPr>
  </w:style>
  <w:style w:type="character" w:styleId="Hyperlink">
    <w:name w:val="Hyperlink"/>
    <w:uiPriority w:val="99"/>
    <w:unhideWhenUsed/>
    <w:rsid w:val="00D62A1B"/>
    <w:rPr>
      <w:color w:val="0000FF"/>
      <w:u w:val="single"/>
    </w:rPr>
  </w:style>
  <w:style w:type="character" w:customStyle="1" w:styleId="Ttulo1Char">
    <w:name w:val="Título 1 Char"/>
    <w:link w:val="Ttulo1"/>
    <w:uiPriority w:val="9"/>
    <w:rsid w:val="00627CC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har">
    <w:name w:val="Título 2 Char"/>
    <w:link w:val="Ttulo2"/>
    <w:uiPriority w:val="9"/>
    <w:rsid w:val="00627CC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tulo3Char">
    <w:name w:val="Título 3 Char"/>
    <w:link w:val="Ttulo3"/>
    <w:uiPriority w:val="9"/>
    <w:rsid w:val="00627CC7"/>
    <w:rPr>
      <w:rFonts w:ascii="Cambria" w:eastAsia="Times New Roman" w:hAnsi="Cambria" w:cs="Times New Roman"/>
      <w:b/>
      <w:bCs/>
      <w:color w:val="4F81BD"/>
    </w:rPr>
  </w:style>
  <w:style w:type="character" w:customStyle="1" w:styleId="Ttulo4Char">
    <w:name w:val="Título 4 Char"/>
    <w:link w:val="Ttulo4"/>
    <w:uiPriority w:val="9"/>
    <w:rsid w:val="00627CC7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Ttulo5Char">
    <w:name w:val="Título 5 Char"/>
    <w:link w:val="Ttulo5"/>
    <w:uiPriority w:val="9"/>
    <w:rsid w:val="00627CC7"/>
    <w:rPr>
      <w:rFonts w:ascii="Cambria" w:eastAsia="Times New Roman" w:hAnsi="Cambria" w:cs="Times New Roman"/>
      <w:color w:val="243F60"/>
    </w:rPr>
  </w:style>
  <w:style w:type="character" w:customStyle="1" w:styleId="Ttulo6Char">
    <w:name w:val="Título 6 Char"/>
    <w:link w:val="Ttulo6"/>
    <w:uiPriority w:val="9"/>
    <w:rsid w:val="00627CC7"/>
    <w:rPr>
      <w:rFonts w:ascii="Cambria" w:eastAsia="Times New Roman" w:hAnsi="Cambria" w:cs="Times New Roman"/>
      <w:i/>
      <w:iCs/>
      <w:color w:val="243F60"/>
    </w:rPr>
  </w:style>
  <w:style w:type="character" w:customStyle="1" w:styleId="Ttulo7Char">
    <w:name w:val="Título 7 Char"/>
    <w:link w:val="Ttulo7"/>
    <w:uiPriority w:val="9"/>
    <w:rsid w:val="00627CC7"/>
    <w:rPr>
      <w:rFonts w:ascii="Cambria" w:eastAsia="Times New Roman" w:hAnsi="Cambria" w:cs="Times New Roman"/>
      <w:i/>
      <w:iCs/>
      <w:color w:val="404040"/>
    </w:rPr>
  </w:style>
  <w:style w:type="character" w:customStyle="1" w:styleId="Ttulo8Char">
    <w:name w:val="Título 8 Char"/>
    <w:link w:val="Ttulo8"/>
    <w:uiPriority w:val="9"/>
    <w:rsid w:val="00627CC7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Ttulo9Char">
    <w:name w:val="Título 9 Char"/>
    <w:link w:val="Ttulo9"/>
    <w:uiPriority w:val="9"/>
    <w:rsid w:val="00627CC7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627CC7"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TtuloChar">
    <w:name w:val="Título Char"/>
    <w:link w:val="Ttulo"/>
    <w:uiPriority w:val="10"/>
    <w:rsid w:val="00627CC7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SubttuloChar">
    <w:name w:val="Subtítulo Char"/>
    <w:link w:val="Subttulo"/>
    <w:uiPriority w:val="11"/>
    <w:rsid w:val="00627CC7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Forte">
    <w:name w:val="Strong"/>
    <w:uiPriority w:val="22"/>
    <w:qFormat/>
    <w:rsid w:val="00627CC7"/>
    <w:rPr>
      <w:b/>
      <w:bCs/>
    </w:rPr>
  </w:style>
  <w:style w:type="character" w:styleId="nfase">
    <w:name w:val="Emphasis"/>
    <w:uiPriority w:val="20"/>
    <w:qFormat/>
    <w:rsid w:val="00627CC7"/>
    <w:rPr>
      <w:i/>
      <w:iCs/>
    </w:rPr>
  </w:style>
  <w:style w:type="paragraph" w:styleId="SemEspaamento">
    <w:name w:val="No Spacing"/>
    <w:link w:val="SemEspaamentoChar"/>
    <w:uiPriority w:val="1"/>
    <w:qFormat/>
    <w:rsid w:val="00627CC7"/>
    <w:rPr>
      <w:sz w:val="22"/>
      <w:szCs w:val="22"/>
      <w:lang w:val="en-US" w:eastAsia="en-US" w:bidi="en-US"/>
    </w:rPr>
  </w:style>
  <w:style w:type="character" w:customStyle="1" w:styleId="SemEspaamentoChar">
    <w:name w:val="Sem Espaçamento Char"/>
    <w:link w:val="SemEspaamento"/>
    <w:uiPriority w:val="1"/>
    <w:rsid w:val="00627CC7"/>
    <w:rPr>
      <w:sz w:val="22"/>
      <w:szCs w:val="22"/>
      <w:lang w:val="en-US" w:eastAsia="en-US" w:bidi="en-US"/>
    </w:rPr>
  </w:style>
  <w:style w:type="paragraph" w:styleId="PargrafodaLista">
    <w:name w:val="List Paragraph"/>
    <w:basedOn w:val="Normal"/>
    <w:uiPriority w:val="34"/>
    <w:qFormat/>
    <w:rsid w:val="00627CC7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627CC7"/>
    <w:rPr>
      <w:i/>
      <w:iCs/>
      <w:color w:val="000000"/>
    </w:rPr>
  </w:style>
  <w:style w:type="character" w:customStyle="1" w:styleId="CitaoChar">
    <w:name w:val="Citação Char"/>
    <w:link w:val="Citao"/>
    <w:uiPriority w:val="29"/>
    <w:rsid w:val="00627CC7"/>
    <w:rPr>
      <w:i/>
      <w:iCs/>
      <w:color w:val="00000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7CC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oIntensaChar">
    <w:name w:val="Citação Intensa Char"/>
    <w:link w:val="CitaoIntensa"/>
    <w:uiPriority w:val="30"/>
    <w:rsid w:val="00627CC7"/>
    <w:rPr>
      <w:b/>
      <w:bCs/>
      <w:i/>
      <w:iCs/>
      <w:color w:val="4F81BD"/>
    </w:rPr>
  </w:style>
  <w:style w:type="character" w:styleId="nfaseSutil">
    <w:name w:val="Subtle Emphasis"/>
    <w:uiPriority w:val="19"/>
    <w:qFormat/>
    <w:rsid w:val="00627CC7"/>
    <w:rPr>
      <w:i/>
      <w:iCs/>
      <w:color w:val="808080"/>
    </w:rPr>
  </w:style>
  <w:style w:type="character" w:styleId="nfaseIntensa">
    <w:name w:val="Intense Emphasis"/>
    <w:uiPriority w:val="21"/>
    <w:qFormat/>
    <w:rsid w:val="00627CC7"/>
    <w:rPr>
      <w:b/>
      <w:bCs/>
      <w:i/>
      <w:iCs/>
      <w:color w:val="4F81BD"/>
    </w:rPr>
  </w:style>
  <w:style w:type="character" w:styleId="RefernciaSutil">
    <w:name w:val="Subtle Reference"/>
    <w:uiPriority w:val="31"/>
    <w:qFormat/>
    <w:rsid w:val="00627CC7"/>
    <w:rPr>
      <w:smallCaps/>
      <w:color w:val="C0504D"/>
      <w:u w:val="single"/>
    </w:rPr>
  </w:style>
  <w:style w:type="character" w:styleId="RefernciaIntensa">
    <w:name w:val="Intense Reference"/>
    <w:uiPriority w:val="32"/>
    <w:qFormat/>
    <w:rsid w:val="00627CC7"/>
    <w:rPr>
      <w:b/>
      <w:bCs/>
      <w:smallCaps/>
      <w:color w:val="C0504D"/>
      <w:spacing w:val="5"/>
      <w:u w:val="single"/>
    </w:rPr>
  </w:style>
  <w:style w:type="character" w:styleId="TtulodoLivro">
    <w:name w:val="Book Title"/>
    <w:uiPriority w:val="33"/>
    <w:qFormat/>
    <w:rsid w:val="00627CC7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27CC7"/>
    <w:pPr>
      <w:outlineLvl w:val="9"/>
    </w:pPr>
  </w:style>
  <w:style w:type="paragraph" w:styleId="Textodebalo">
    <w:name w:val="Balloon Text"/>
    <w:basedOn w:val="Normal"/>
    <w:link w:val="TextodebaloChar"/>
    <w:rsid w:val="003F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F042E"/>
    <w:rPr>
      <w:rFonts w:ascii="Tahoma" w:hAnsi="Tahoma" w:cs="Tahoma"/>
      <w:sz w:val="16"/>
      <w:szCs w:val="16"/>
      <w:lang w:val="en-US"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27CC7"/>
    <w:pPr>
      <w:spacing w:after="200" w:line="276" w:lineRule="auto"/>
    </w:pPr>
    <w:rPr>
      <w:sz w:val="22"/>
      <w:szCs w:val="22"/>
      <w:lang w:val="en-US" w:eastAsia="en-US"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627CC7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27CC7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27CC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27CC7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27CC7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627CC7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7CC7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7CC7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7CC7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27CC7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7CC7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paragraph" w:styleId="Cabealho">
    <w:name w:val="header"/>
    <w:basedOn w:val="Normal"/>
    <w:link w:val="CabealhoChar"/>
    <w:rsid w:val="00B5570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B5570A"/>
    <w:rPr>
      <w:rFonts w:ascii="Arial" w:eastAsia="Arial" w:hAnsi="Arial" w:cs="Arial"/>
      <w:color w:val="000000"/>
      <w:sz w:val="22"/>
      <w:szCs w:val="22"/>
    </w:rPr>
  </w:style>
  <w:style w:type="paragraph" w:styleId="Rodap">
    <w:name w:val="footer"/>
    <w:basedOn w:val="Normal"/>
    <w:link w:val="RodapChar"/>
    <w:rsid w:val="00B5570A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B5570A"/>
    <w:rPr>
      <w:rFonts w:ascii="Arial" w:eastAsia="Arial" w:hAnsi="Arial" w:cs="Arial"/>
      <w:color w:val="000000"/>
      <w:sz w:val="22"/>
      <w:szCs w:val="22"/>
    </w:rPr>
  </w:style>
  <w:style w:type="character" w:styleId="Hyperlink">
    <w:name w:val="Hyperlink"/>
    <w:uiPriority w:val="99"/>
    <w:unhideWhenUsed/>
    <w:rsid w:val="00D62A1B"/>
    <w:rPr>
      <w:color w:val="0000FF"/>
      <w:u w:val="single"/>
    </w:rPr>
  </w:style>
  <w:style w:type="character" w:customStyle="1" w:styleId="Ttulo1Char">
    <w:name w:val="Título 1 Char"/>
    <w:link w:val="Ttulo1"/>
    <w:uiPriority w:val="9"/>
    <w:rsid w:val="00627CC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har">
    <w:name w:val="Título 2 Char"/>
    <w:link w:val="Ttulo2"/>
    <w:uiPriority w:val="9"/>
    <w:rsid w:val="00627CC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tulo3Char">
    <w:name w:val="Título 3 Char"/>
    <w:link w:val="Ttulo3"/>
    <w:uiPriority w:val="9"/>
    <w:rsid w:val="00627CC7"/>
    <w:rPr>
      <w:rFonts w:ascii="Cambria" w:eastAsia="Times New Roman" w:hAnsi="Cambria" w:cs="Times New Roman"/>
      <w:b/>
      <w:bCs/>
      <w:color w:val="4F81BD"/>
    </w:rPr>
  </w:style>
  <w:style w:type="character" w:customStyle="1" w:styleId="Ttulo4Char">
    <w:name w:val="Título 4 Char"/>
    <w:link w:val="Ttulo4"/>
    <w:uiPriority w:val="9"/>
    <w:rsid w:val="00627CC7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Ttulo5Char">
    <w:name w:val="Título 5 Char"/>
    <w:link w:val="Ttulo5"/>
    <w:uiPriority w:val="9"/>
    <w:rsid w:val="00627CC7"/>
    <w:rPr>
      <w:rFonts w:ascii="Cambria" w:eastAsia="Times New Roman" w:hAnsi="Cambria" w:cs="Times New Roman"/>
      <w:color w:val="243F60"/>
    </w:rPr>
  </w:style>
  <w:style w:type="character" w:customStyle="1" w:styleId="Ttulo6Char">
    <w:name w:val="Título 6 Char"/>
    <w:link w:val="Ttulo6"/>
    <w:uiPriority w:val="9"/>
    <w:rsid w:val="00627CC7"/>
    <w:rPr>
      <w:rFonts w:ascii="Cambria" w:eastAsia="Times New Roman" w:hAnsi="Cambria" w:cs="Times New Roman"/>
      <w:i/>
      <w:iCs/>
      <w:color w:val="243F60"/>
    </w:rPr>
  </w:style>
  <w:style w:type="character" w:customStyle="1" w:styleId="Ttulo7Char">
    <w:name w:val="Título 7 Char"/>
    <w:link w:val="Ttulo7"/>
    <w:uiPriority w:val="9"/>
    <w:rsid w:val="00627CC7"/>
    <w:rPr>
      <w:rFonts w:ascii="Cambria" w:eastAsia="Times New Roman" w:hAnsi="Cambria" w:cs="Times New Roman"/>
      <w:i/>
      <w:iCs/>
      <w:color w:val="404040"/>
    </w:rPr>
  </w:style>
  <w:style w:type="character" w:customStyle="1" w:styleId="Ttulo8Char">
    <w:name w:val="Título 8 Char"/>
    <w:link w:val="Ttulo8"/>
    <w:uiPriority w:val="9"/>
    <w:rsid w:val="00627CC7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Ttulo9Char">
    <w:name w:val="Título 9 Char"/>
    <w:link w:val="Ttulo9"/>
    <w:uiPriority w:val="9"/>
    <w:rsid w:val="00627CC7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627CC7"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TtuloChar">
    <w:name w:val="Título Char"/>
    <w:link w:val="Ttulo"/>
    <w:uiPriority w:val="10"/>
    <w:rsid w:val="00627CC7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SubttuloChar">
    <w:name w:val="Subtítulo Char"/>
    <w:link w:val="Subttulo"/>
    <w:uiPriority w:val="11"/>
    <w:rsid w:val="00627CC7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Forte">
    <w:name w:val="Strong"/>
    <w:uiPriority w:val="22"/>
    <w:qFormat/>
    <w:rsid w:val="00627CC7"/>
    <w:rPr>
      <w:b/>
      <w:bCs/>
    </w:rPr>
  </w:style>
  <w:style w:type="character" w:styleId="nfase">
    <w:name w:val="Emphasis"/>
    <w:uiPriority w:val="20"/>
    <w:qFormat/>
    <w:rsid w:val="00627CC7"/>
    <w:rPr>
      <w:i/>
      <w:iCs/>
    </w:rPr>
  </w:style>
  <w:style w:type="paragraph" w:styleId="SemEspaamento">
    <w:name w:val="No Spacing"/>
    <w:link w:val="SemEspaamentoChar"/>
    <w:uiPriority w:val="1"/>
    <w:qFormat/>
    <w:rsid w:val="00627CC7"/>
    <w:rPr>
      <w:sz w:val="22"/>
      <w:szCs w:val="22"/>
      <w:lang w:val="en-US" w:eastAsia="en-US" w:bidi="en-US"/>
    </w:rPr>
  </w:style>
  <w:style w:type="character" w:customStyle="1" w:styleId="SemEspaamentoChar">
    <w:name w:val="Sem Espaçamento Char"/>
    <w:link w:val="SemEspaamento"/>
    <w:uiPriority w:val="1"/>
    <w:rsid w:val="00627CC7"/>
    <w:rPr>
      <w:sz w:val="22"/>
      <w:szCs w:val="22"/>
      <w:lang w:val="en-US" w:eastAsia="en-US" w:bidi="en-US"/>
    </w:rPr>
  </w:style>
  <w:style w:type="paragraph" w:styleId="PargrafodaLista">
    <w:name w:val="List Paragraph"/>
    <w:basedOn w:val="Normal"/>
    <w:uiPriority w:val="34"/>
    <w:qFormat/>
    <w:rsid w:val="00627CC7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627CC7"/>
    <w:rPr>
      <w:i/>
      <w:iCs/>
      <w:color w:val="000000"/>
    </w:rPr>
  </w:style>
  <w:style w:type="character" w:customStyle="1" w:styleId="CitaoChar">
    <w:name w:val="Citação Char"/>
    <w:link w:val="Citao"/>
    <w:uiPriority w:val="29"/>
    <w:rsid w:val="00627CC7"/>
    <w:rPr>
      <w:i/>
      <w:iCs/>
      <w:color w:val="00000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7CC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oIntensaChar">
    <w:name w:val="Citação Intensa Char"/>
    <w:link w:val="CitaoIntensa"/>
    <w:uiPriority w:val="30"/>
    <w:rsid w:val="00627CC7"/>
    <w:rPr>
      <w:b/>
      <w:bCs/>
      <w:i/>
      <w:iCs/>
      <w:color w:val="4F81BD"/>
    </w:rPr>
  </w:style>
  <w:style w:type="character" w:styleId="nfaseSutil">
    <w:name w:val="Subtle Emphasis"/>
    <w:uiPriority w:val="19"/>
    <w:qFormat/>
    <w:rsid w:val="00627CC7"/>
    <w:rPr>
      <w:i/>
      <w:iCs/>
      <w:color w:val="808080"/>
    </w:rPr>
  </w:style>
  <w:style w:type="character" w:styleId="nfaseIntensa">
    <w:name w:val="Intense Emphasis"/>
    <w:uiPriority w:val="21"/>
    <w:qFormat/>
    <w:rsid w:val="00627CC7"/>
    <w:rPr>
      <w:b/>
      <w:bCs/>
      <w:i/>
      <w:iCs/>
      <w:color w:val="4F81BD"/>
    </w:rPr>
  </w:style>
  <w:style w:type="character" w:styleId="RefernciaSutil">
    <w:name w:val="Subtle Reference"/>
    <w:uiPriority w:val="31"/>
    <w:qFormat/>
    <w:rsid w:val="00627CC7"/>
    <w:rPr>
      <w:smallCaps/>
      <w:color w:val="C0504D"/>
      <w:u w:val="single"/>
    </w:rPr>
  </w:style>
  <w:style w:type="character" w:styleId="RefernciaIntensa">
    <w:name w:val="Intense Reference"/>
    <w:uiPriority w:val="32"/>
    <w:qFormat/>
    <w:rsid w:val="00627CC7"/>
    <w:rPr>
      <w:b/>
      <w:bCs/>
      <w:smallCaps/>
      <w:color w:val="C0504D"/>
      <w:spacing w:val="5"/>
      <w:u w:val="single"/>
    </w:rPr>
  </w:style>
  <w:style w:type="character" w:styleId="TtulodoLivro">
    <w:name w:val="Book Title"/>
    <w:uiPriority w:val="33"/>
    <w:qFormat/>
    <w:rsid w:val="00627CC7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27CC7"/>
    <w:pPr>
      <w:outlineLvl w:val="9"/>
    </w:pPr>
  </w:style>
  <w:style w:type="paragraph" w:styleId="Textodebalo">
    <w:name w:val="Balloon Text"/>
    <w:basedOn w:val="Normal"/>
    <w:link w:val="TextodebaloChar"/>
    <w:rsid w:val="003F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F042E"/>
    <w:rPr>
      <w:rFonts w:ascii="Tahoma" w:hAnsi="Tahoma" w:cs="Tahoma"/>
      <w:sz w:val="16"/>
      <w:szCs w:val="16"/>
      <w:lang w:val="en-US"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5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94385C-A4A7-489D-B9E7-93BAA5523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6</Pages>
  <Words>740</Words>
  <Characters>3997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4728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101</cp:revision>
  <cp:lastPrinted>2012-08-15T11:43:00Z</cp:lastPrinted>
  <dcterms:created xsi:type="dcterms:W3CDTF">2012-08-15T11:21:00Z</dcterms:created>
  <dcterms:modified xsi:type="dcterms:W3CDTF">2015-04-07T18:32:00Z</dcterms:modified>
</cp:coreProperties>
</file>